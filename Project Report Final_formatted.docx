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205C1" w14:textId="0AEE4C87" w:rsidR="004C2016" w:rsidRPr="00C65B2C" w:rsidRDefault="00D405BD" w:rsidP="00260E2F">
      <w:pPr>
        <w:shd w:val="clear" w:color="auto" w:fill="FFFFFF"/>
        <w:spacing w:before="100" w:beforeAutospacing="1" w:after="100" w:afterAutospacing="1" w:line="240" w:lineRule="auto"/>
        <w:jc w:val="center"/>
        <w:rPr>
          <w:rFonts w:eastAsia="Times New Roman" w:cs="Times New Roman"/>
          <w:sz w:val="48"/>
          <w:szCs w:val="48"/>
        </w:rPr>
      </w:pPr>
      <w:r w:rsidRPr="00C65B2C">
        <w:rPr>
          <w:rFonts w:eastAsia="Times New Roman" w:cs="Times New Roman"/>
          <w:sz w:val="48"/>
          <w:szCs w:val="48"/>
        </w:rPr>
        <w:t>Twitter Analytics</w:t>
      </w:r>
    </w:p>
    <w:p w14:paraId="54E40368" w14:textId="31B26ADF" w:rsidR="004C2016" w:rsidRPr="00C65B2C" w:rsidRDefault="004C2016" w:rsidP="00260E2F">
      <w:pPr>
        <w:pStyle w:val="Author"/>
        <w:rPr>
          <w:rFonts w:eastAsia="MS Mincho"/>
        </w:rPr>
      </w:pPr>
      <w:r w:rsidRPr="00C65B2C">
        <w:rPr>
          <w:rFonts w:eastAsia="MS Mincho"/>
        </w:rPr>
        <w:t>Khushbooba Solanki (</w:t>
      </w:r>
      <w:r w:rsidRPr="00C65B2C">
        <w:rPr>
          <w:rFonts w:eastAsia="MS Mincho"/>
          <w:i/>
        </w:rPr>
        <w:t>Author</w:t>
      </w:r>
      <w:r w:rsidRPr="00C65B2C">
        <w:rPr>
          <w:rFonts w:eastAsia="MS Mincho"/>
        </w:rPr>
        <w:t>)</w:t>
      </w:r>
    </w:p>
    <w:p w14:paraId="4A6384AC" w14:textId="1D632A4C" w:rsidR="004C2016" w:rsidRPr="00C65B2C" w:rsidRDefault="00D405BD" w:rsidP="00260E2F">
      <w:pPr>
        <w:pStyle w:val="Affiliation"/>
        <w:rPr>
          <w:rFonts w:eastAsia="MS Mincho"/>
        </w:rPr>
      </w:pPr>
      <w:r w:rsidRPr="00C65B2C">
        <w:rPr>
          <w:rFonts w:eastAsia="MS Mincho"/>
        </w:rPr>
        <w:t>Computer Engineering Department</w:t>
      </w:r>
      <w:r w:rsidRPr="00C65B2C">
        <w:rPr>
          <w:rFonts w:eastAsia="MS Mincho"/>
        </w:rPr>
        <w:tab/>
      </w:r>
    </w:p>
    <w:p w14:paraId="66E596CB" w14:textId="4B52D2D4" w:rsidR="004C2016" w:rsidRPr="00C65B2C" w:rsidRDefault="00D405BD" w:rsidP="00260E2F">
      <w:pPr>
        <w:pStyle w:val="Affiliation"/>
        <w:rPr>
          <w:rFonts w:eastAsia="MS Mincho"/>
        </w:rPr>
      </w:pPr>
      <w:r w:rsidRPr="00C65B2C">
        <w:rPr>
          <w:rFonts w:eastAsia="MS Mincho"/>
        </w:rPr>
        <w:t>Santa Clara University</w:t>
      </w:r>
    </w:p>
    <w:p w14:paraId="10D6E18F" w14:textId="5C8DA2FB" w:rsidR="004C2016" w:rsidRPr="00C65B2C" w:rsidRDefault="00D405BD" w:rsidP="00260E2F">
      <w:pPr>
        <w:pStyle w:val="Affiliation"/>
        <w:rPr>
          <w:rFonts w:eastAsia="MS Mincho"/>
        </w:rPr>
      </w:pPr>
      <w:r w:rsidRPr="00C65B2C">
        <w:rPr>
          <w:rFonts w:eastAsia="MS Mincho"/>
        </w:rPr>
        <w:t>Santa Clara, United States</w:t>
      </w:r>
    </w:p>
    <w:p w14:paraId="7356420E" w14:textId="4F310C78" w:rsidR="00D405BD" w:rsidRPr="00C65B2C" w:rsidRDefault="00D405BD" w:rsidP="00260E2F">
      <w:pPr>
        <w:pStyle w:val="Abstract"/>
        <w:rPr>
          <w:i/>
          <w:iCs/>
        </w:rPr>
      </w:pPr>
    </w:p>
    <w:p w14:paraId="27B83B53" w14:textId="77777777" w:rsidR="00D405BD" w:rsidRPr="00C65B2C" w:rsidRDefault="00D405BD" w:rsidP="00260E2F">
      <w:pPr>
        <w:pStyle w:val="Abstract"/>
        <w:rPr>
          <w:i/>
          <w:iCs/>
        </w:rPr>
        <w:sectPr w:rsidR="00D405BD" w:rsidRPr="00C65B2C">
          <w:pgSz w:w="12240" w:h="15840"/>
          <w:pgMar w:top="1440" w:right="1440" w:bottom="1440" w:left="1440" w:header="720" w:footer="720" w:gutter="0"/>
          <w:cols w:space="720"/>
          <w:docGrid w:linePitch="360"/>
        </w:sectPr>
      </w:pPr>
    </w:p>
    <w:p w14:paraId="465133BB" w14:textId="6F9AA3CC" w:rsidR="00B10E34" w:rsidRPr="00C65B2C" w:rsidRDefault="00D405BD" w:rsidP="00260E2F">
      <w:pPr>
        <w:pStyle w:val="Abstract"/>
      </w:pPr>
      <w:r w:rsidRPr="00C65B2C">
        <w:rPr>
          <w:i/>
          <w:iCs/>
        </w:rPr>
        <w:lastRenderedPageBreak/>
        <w:t>Abstract</w:t>
      </w:r>
      <w:r w:rsidRPr="00C65B2C">
        <w:rPr>
          <w:rFonts w:eastAsia="Times New Roman"/>
        </w:rPr>
        <w:t>—</w:t>
      </w:r>
      <w:r w:rsidRPr="00C65B2C">
        <w:rPr>
          <w:bCs w:val="0"/>
        </w:rPr>
        <w:t>Nowadays</w:t>
      </w:r>
      <w:r w:rsidR="00FC4329" w:rsidRPr="00C65B2C">
        <w:rPr>
          <w:bCs w:val="0"/>
        </w:rPr>
        <w:t xml:space="preserve">, cloud applications are </w:t>
      </w:r>
      <w:r w:rsidR="00D41D0B" w:rsidRPr="00C65B2C">
        <w:rPr>
          <w:bCs w:val="0"/>
        </w:rPr>
        <w:t>increasingly</w:t>
      </w:r>
      <w:r w:rsidR="00FC4329" w:rsidRPr="00C65B2C">
        <w:rPr>
          <w:bCs w:val="0"/>
        </w:rPr>
        <w:t xml:space="preserve"> being used in industries for business and analytics. Cloud computing offers the benefits of virtualization,</w:t>
      </w:r>
      <w:r w:rsidR="00200116">
        <w:rPr>
          <w:bCs w:val="0"/>
        </w:rPr>
        <w:t xml:space="preserve"> the</w:t>
      </w:r>
      <w:r w:rsidR="00FC4329" w:rsidRPr="00C65B2C">
        <w:rPr>
          <w:bCs w:val="0"/>
        </w:rPr>
        <w:t xml:space="preserve"> </w:t>
      </w:r>
      <w:r w:rsidR="00FC4329" w:rsidRPr="00200116">
        <w:rPr>
          <w:bCs w:val="0"/>
          <w:noProof/>
        </w:rPr>
        <w:t>elasticity</w:t>
      </w:r>
      <w:r w:rsidR="00FC4329" w:rsidRPr="00C65B2C">
        <w:rPr>
          <w:bCs w:val="0"/>
        </w:rPr>
        <w:t xml:space="preserve"> of resources and elimination of cluster setup cost and time to cloud applications users. On the other hand, big data management on</w:t>
      </w:r>
      <w:r w:rsidR="00200116">
        <w:rPr>
          <w:bCs w:val="0"/>
        </w:rPr>
        <w:t xml:space="preserve"> the</w:t>
      </w:r>
      <w:r w:rsidR="00FC4329" w:rsidRPr="00C65B2C">
        <w:rPr>
          <w:bCs w:val="0"/>
        </w:rPr>
        <w:t xml:space="preserve"> </w:t>
      </w:r>
      <w:r w:rsidR="00FC4329" w:rsidRPr="00200116">
        <w:rPr>
          <w:bCs w:val="0"/>
          <w:noProof/>
        </w:rPr>
        <w:t>cloud</w:t>
      </w:r>
      <w:r w:rsidR="00FC4329" w:rsidRPr="00C65B2C">
        <w:rPr>
          <w:bCs w:val="0"/>
        </w:rPr>
        <w:t xml:space="preserve"> is very expensive. </w:t>
      </w:r>
      <w:r w:rsidR="00B10E34" w:rsidRPr="00C65B2C">
        <w:rPr>
          <w:bCs w:val="0"/>
        </w:rPr>
        <w:t xml:space="preserve">Let us say that you form a </w:t>
      </w:r>
      <w:r w:rsidR="00B10E34" w:rsidRPr="00200116">
        <w:rPr>
          <w:bCs w:val="0"/>
          <w:noProof/>
        </w:rPr>
        <w:t>cloud</w:t>
      </w:r>
      <w:r w:rsidR="00200116">
        <w:rPr>
          <w:bCs w:val="0"/>
          <w:noProof/>
        </w:rPr>
        <w:t>-</w:t>
      </w:r>
      <w:r w:rsidR="00B10E34" w:rsidRPr="00200116">
        <w:rPr>
          <w:bCs w:val="0"/>
          <w:noProof/>
        </w:rPr>
        <w:t>based</w:t>
      </w:r>
      <w:r w:rsidR="00B10E34" w:rsidRPr="00C65B2C">
        <w:rPr>
          <w:bCs w:val="0"/>
        </w:rPr>
        <w:t xml:space="preserve"> startup company with one or two colleagues from the cloud computing course. A client has approached your company and several other companies to compete on a project to build a web service for Twitter data analysis. The client has provided a raw dump of tweets that runs into tens of terabytes. The dataset </w:t>
      </w:r>
      <w:r w:rsidR="00BD3B49" w:rsidRPr="00C65B2C">
        <w:rPr>
          <w:bCs w:val="0"/>
        </w:rPr>
        <w:t>must</w:t>
      </w:r>
      <w:r w:rsidR="00B10E34" w:rsidRPr="00C65B2C">
        <w:rPr>
          <w:bCs w:val="0"/>
        </w:rPr>
        <w:t xml:space="preserve"> be stored within your cloud services. The web service should be able to handle a specific number of requests per second for several hours. The client has a limited budget for this solution. The task is to build an effective and cost efficient solution utilizing Amazon Web Services resources.</w:t>
      </w:r>
      <w:r w:rsidR="00FC4329" w:rsidRPr="00C65B2C">
        <w:rPr>
          <w:bCs w:val="0"/>
        </w:rPr>
        <w:t xml:space="preserve"> This paper also compares traditional analytic Web Service and ‘Twitter Web Service’ in terms of cost and efficiency.  We also propose the flow, </w:t>
      </w:r>
      <w:r w:rsidR="00FC4329" w:rsidRPr="00AA7A1D">
        <w:rPr>
          <w:bCs w:val="0"/>
          <w:noProof/>
        </w:rPr>
        <w:t>design</w:t>
      </w:r>
      <w:r w:rsidR="00FC4329" w:rsidRPr="00C65B2C">
        <w:rPr>
          <w:bCs w:val="0"/>
        </w:rPr>
        <w:t xml:space="preserve"> and procedure that would be followed to implement the same.</w:t>
      </w:r>
      <w:r w:rsidR="00FC4329" w:rsidRPr="00C65B2C">
        <w:t xml:space="preserve"> </w:t>
      </w:r>
    </w:p>
    <w:p w14:paraId="6A3D9CC9" w14:textId="58B4AF33" w:rsidR="008C52BF" w:rsidRPr="008C52BF" w:rsidRDefault="00D405BD" w:rsidP="008C52BF">
      <w:pPr>
        <w:pStyle w:val="Abstract"/>
        <w:rPr>
          <w:rFonts w:eastAsia="Times New Roman"/>
        </w:rPr>
      </w:pPr>
      <w:r w:rsidRPr="00C65B2C">
        <w:rPr>
          <w:i/>
        </w:rPr>
        <w:t>Index</w:t>
      </w:r>
      <w:r w:rsidRPr="00C65B2C">
        <w:rPr>
          <w:rFonts w:eastAsia="Times New Roman"/>
          <w:i/>
        </w:rPr>
        <w:t xml:space="preserve"> </w:t>
      </w:r>
      <w:r w:rsidRPr="00C65B2C">
        <w:rPr>
          <w:i/>
        </w:rPr>
        <w:t>Terms</w:t>
      </w:r>
      <w:r w:rsidRPr="00C65B2C">
        <w:rPr>
          <w:rFonts w:eastAsia="Times New Roman"/>
        </w:rPr>
        <w:t>—</w:t>
      </w:r>
      <w:r w:rsidR="008C52BF" w:rsidRPr="008C52BF">
        <w:rPr>
          <w:rFonts w:eastAsia="Times New Roman"/>
          <w:sz w:val="24"/>
          <w:szCs w:val="24"/>
        </w:rPr>
        <w:t xml:space="preserve"> </w:t>
      </w:r>
      <w:r w:rsidR="008C52BF" w:rsidRPr="008C52BF">
        <w:rPr>
          <w:rFonts w:eastAsia="Times New Roman"/>
        </w:rPr>
        <w:t>Analytics; Tweets; Cost Efficient; Web Service; Twitter Analytics</w:t>
      </w:r>
    </w:p>
    <w:p w14:paraId="0448A7BC" w14:textId="1C1EF22E" w:rsidR="00D405BD" w:rsidRPr="00C65B2C" w:rsidRDefault="00D405BD" w:rsidP="008C52BF">
      <w:pPr>
        <w:pStyle w:val="Abstract"/>
      </w:pPr>
      <w:r w:rsidRPr="00C65B2C">
        <w:t xml:space="preserve">Introduction </w:t>
      </w:r>
    </w:p>
    <w:p w14:paraId="286B4393" w14:textId="513C1698" w:rsidR="003B4618" w:rsidRPr="00C65B2C" w:rsidRDefault="00200116" w:rsidP="00C65B2C">
      <w:pPr>
        <w:spacing w:line="240" w:lineRule="auto"/>
        <w:rPr>
          <w:rFonts w:cs="Times New Roman"/>
        </w:rPr>
      </w:pPr>
      <w:r w:rsidRPr="00C65B2C">
        <w:rPr>
          <w:rFonts w:cs="Times New Roman"/>
        </w:rPr>
        <w:t>These d</w:t>
      </w:r>
      <w:r>
        <w:rPr>
          <w:rFonts w:cs="Times New Roman"/>
        </w:rPr>
        <w:t>ays</w:t>
      </w:r>
      <w:r w:rsidR="003B4618" w:rsidRPr="00C65B2C">
        <w:rPr>
          <w:rFonts w:cs="Times New Roman"/>
        </w:rPr>
        <w:t>, all the companies have high volume, high velocity and high variety of the databases. The main motivation is to build the web service for</w:t>
      </w:r>
      <w:r>
        <w:rPr>
          <w:rFonts w:cs="Times New Roman"/>
        </w:rPr>
        <w:t xml:space="preserve"> a</w:t>
      </w:r>
      <w:r w:rsidR="003B4618" w:rsidRPr="00C65B2C">
        <w:rPr>
          <w:rFonts w:cs="Times New Roman"/>
        </w:rPr>
        <w:t xml:space="preserve"> </w:t>
      </w:r>
      <w:r w:rsidR="003B4618" w:rsidRPr="00200116">
        <w:rPr>
          <w:rFonts w:cs="Times New Roman"/>
          <w:noProof/>
        </w:rPr>
        <w:t>particular</w:t>
      </w:r>
      <w:r w:rsidR="003B4618" w:rsidRPr="00C65B2C">
        <w:rPr>
          <w:rFonts w:cs="Times New Roman"/>
        </w:rPr>
        <w:t xml:space="preserve"> web application called twitter for its big data analytics. All analytical services are very expensive so</w:t>
      </w:r>
      <w:r>
        <w:rPr>
          <w:rFonts w:cs="Times New Roman"/>
        </w:rPr>
        <w:t xml:space="preserve"> the</w:t>
      </w:r>
      <w:r w:rsidR="003B4618" w:rsidRPr="00C65B2C">
        <w:rPr>
          <w:rFonts w:cs="Times New Roman"/>
        </w:rPr>
        <w:t xml:space="preserve"> </w:t>
      </w:r>
      <w:r w:rsidR="003B4618" w:rsidRPr="00200116">
        <w:rPr>
          <w:rFonts w:cs="Times New Roman"/>
          <w:noProof/>
        </w:rPr>
        <w:t>future</w:t>
      </w:r>
      <w:r w:rsidR="003B4618" w:rsidRPr="00C65B2C">
        <w:rPr>
          <w:rFonts w:cs="Times New Roman"/>
        </w:rPr>
        <w:t xml:space="preserve"> goal is to make it very fast and cost efficient. In this project, we will try to build a cost effective, cost efficient and fast web service solution utilizing AWS.</w:t>
      </w:r>
    </w:p>
    <w:p w14:paraId="4DD7466F" w14:textId="23D23E91" w:rsidR="00AB60CE" w:rsidRPr="00C65B2C" w:rsidRDefault="00AB60CE" w:rsidP="00C65B2C">
      <w:pPr>
        <w:spacing w:line="240" w:lineRule="auto"/>
        <w:rPr>
          <w:rFonts w:cs="Times New Roman"/>
        </w:rPr>
      </w:pPr>
      <w:r w:rsidRPr="00C65B2C">
        <w:rPr>
          <w:rFonts w:cs="Times New Roman"/>
        </w:rPr>
        <w:t xml:space="preserve">If we want to implement the same services on different famous </w:t>
      </w:r>
      <w:r w:rsidR="00BD3B49" w:rsidRPr="00C65B2C">
        <w:rPr>
          <w:rFonts w:cs="Times New Roman"/>
        </w:rPr>
        <w:t>tools,</w:t>
      </w:r>
      <w:r w:rsidRPr="00C65B2C">
        <w:rPr>
          <w:rFonts w:cs="Times New Roman"/>
        </w:rPr>
        <w:t xml:space="preserve"> then the cost and disadvantages </w:t>
      </w:r>
      <w:r w:rsidRPr="00200116">
        <w:rPr>
          <w:rFonts w:cs="Times New Roman"/>
          <w:noProof/>
        </w:rPr>
        <w:t>us</w:t>
      </w:r>
      <w:r w:rsidR="00200116">
        <w:rPr>
          <w:rFonts w:cs="Times New Roman"/>
          <w:noProof/>
        </w:rPr>
        <w:t>ing</w:t>
      </w:r>
      <w:r w:rsidR="00200116">
        <w:rPr>
          <w:rFonts w:cs="Times New Roman"/>
        </w:rPr>
        <w:t xml:space="preserve"> them are as below:</w:t>
      </w:r>
    </w:p>
    <w:p w14:paraId="56B5E644" w14:textId="689CC537" w:rsidR="00AB60CE" w:rsidRPr="00C65B2C" w:rsidRDefault="00AB60CE" w:rsidP="00C65B2C">
      <w:pPr>
        <w:spacing w:line="240" w:lineRule="auto"/>
        <w:rPr>
          <w:rFonts w:cs="Times New Roman"/>
        </w:rPr>
      </w:pPr>
      <w:r w:rsidRPr="00C65B2C">
        <w:rPr>
          <w:rFonts w:cs="Times New Roman"/>
        </w:rPr>
        <w:t xml:space="preserve">Salesforce analytical cloud: $900 cloud setup cost + $3000 </w:t>
      </w:r>
      <w:r w:rsidR="00200116">
        <w:rPr>
          <w:rFonts w:cs="Times New Roman"/>
        </w:rPr>
        <w:t>to</w:t>
      </w:r>
      <w:r w:rsidRPr="00C65B2C">
        <w:rPr>
          <w:rFonts w:cs="Times New Roman"/>
        </w:rPr>
        <w:t xml:space="preserve"> Manage, </w:t>
      </w:r>
      <w:r w:rsidR="00200116">
        <w:rPr>
          <w:rFonts w:cs="Times New Roman"/>
        </w:rPr>
        <w:t xml:space="preserve">to </w:t>
      </w:r>
      <w:r w:rsidRPr="00C65B2C">
        <w:rPr>
          <w:rFonts w:cs="Times New Roman"/>
        </w:rPr>
        <w:t xml:space="preserve">upload and </w:t>
      </w:r>
      <w:r w:rsidR="00200116">
        <w:rPr>
          <w:rFonts w:cs="Times New Roman"/>
        </w:rPr>
        <w:t xml:space="preserve">to </w:t>
      </w:r>
      <w:r w:rsidRPr="00C65B2C">
        <w:rPr>
          <w:rFonts w:cs="Times New Roman"/>
        </w:rPr>
        <w:t xml:space="preserve">combine data = $3900 </w:t>
      </w:r>
      <w:r w:rsidR="00BD3B49" w:rsidRPr="00C65B2C">
        <w:rPr>
          <w:rFonts w:cs="Times New Roman"/>
        </w:rPr>
        <w:t>(Not</w:t>
      </w:r>
      <w:r w:rsidRPr="00C65B2C">
        <w:rPr>
          <w:rFonts w:cs="Times New Roman"/>
        </w:rPr>
        <w:t xml:space="preserve"> included the price of per TB computation and map reduce result storage costs. If we will include it then total cost becomes more than $4435.)</w:t>
      </w:r>
    </w:p>
    <w:p w14:paraId="1B4FA5A8" w14:textId="0691D251" w:rsidR="00AB60CE" w:rsidRPr="00C65B2C" w:rsidRDefault="00AB60CE" w:rsidP="00C65B2C">
      <w:pPr>
        <w:spacing w:line="240" w:lineRule="auto"/>
        <w:rPr>
          <w:rStyle w:val="Strong"/>
          <w:rFonts w:eastAsia="Times New Roman" w:cs="Times New Roman"/>
          <w:b w:val="0"/>
          <w:bCs w:val="0"/>
          <w:color w:val="2D3B45"/>
        </w:rPr>
      </w:pPr>
      <w:r w:rsidRPr="00C65B2C">
        <w:rPr>
          <w:rFonts w:cs="Times New Roman"/>
        </w:rPr>
        <w:t>Tableau Twitter Analytics: $2,000(year subscription) + $500 (setup cost) = $2500</w:t>
      </w:r>
      <w:r w:rsidRPr="00C65B2C">
        <w:rPr>
          <w:rStyle w:val="Strong"/>
          <w:rFonts w:cs="Times New Roman"/>
          <w:b w:val="0"/>
          <w:color w:val="000000"/>
          <w:shd w:val="clear" w:color="auto" w:fill="FFFFFF"/>
        </w:rPr>
        <w:t xml:space="preserve">. Disadvantages </w:t>
      </w:r>
      <w:r w:rsidR="00200116">
        <w:rPr>
          <w:rStyle w:val="Strong"/>
          <w:rFonts w:cs="Times New Roman"/>
          <w:b w:val="0"/>
          <w:noProof/>
          <w:color w:val="000000"/>
          <w:shd w:val="clear" w:color="auto" w:fill="FFFFFF"/>
        </w:rPr>
        <w:t>are</w:t>
      </w:r>
      <w:r w:rsidRPr="00C65B2C">
        <w:rPr>
          <w:rStyle w:val="Strong"/>
          <w:rFonts w:cs="Times New Roman"/>
          <w:b w:val="0"/>
          <w:color w:val="000000"/>
          <w:shd w:val="clear" w:color="auto" w:fill="FFFFFF"/>
        </w:rPr>
        <w:t xml:space="preserve"> that </w:t>
      </w:r>
      <w:r w:rsidRPr="00C65B2C">
        <w:rPr>
          <w:rStyle w:val="Strong"/>
          <w:rFonts w:cs="Times New Roman"/>
          <w:b w:val="0"/>
          <w:color w:val="000000"/>
          <w:shd w:val="clear" w:color="auto" w:fill="FFFFFF"/>
        </w:rPr>
        <w:lastRenderedPageBreak/>
        <w:t xml:space="preserve">this analytics service only </w:t>
      </w:r>
      <w:r w:rsidRPr="00200116">
        <w:rPr>
          <w:rStyle w:val="Strong"/>
          <w:rFonts w:cs="Times New Roman"/>
          <w:b w:val="0"/>
          <w:noProof/>
          <w:color w:val="000000"/>
          <w:shd w:val="clear" w:color="auto" w:fill="FFFFFF"/>
        </w:rPr>
        <w:t>allow</w:t>
      </w:r>
      <w:r w:rsidR="00200116">
        <w:rPr>
          <w:rStyle w:val="Strong"/>
          <w:rFonts w:cs="Times New Roman"/>
          <w:b w:val="0"/>
          <w:noProof/>
          <w:color w:val="000000"/>
          <w:shd w:val="clear" w:color="auto" w:fill="FFFFFF"/>
        </w:rPr>
        <w:t>s</w:t>
      </w:r>
      <w:r w:rsidRPr="00C65B2C">
        <w:rPr>
          <w:rStyle w:val="Strong"/>
          <w:rFonts w:cs="Times New Roman"/>
          <w:b w:val="0"/>
          <w:color w:val="000000"/>
          <w:shd w:val="clear" w:color="auto" w:fill="FFFFFF"/>
        </w:rPr>
        <w:t xml:space="preserve"> you to perform actions on the </w:t>
      </w:r>
      <w:r w:rsidRPr="00200116">
        <w:rPr>
          <w:rStyle w:val="Strong"/>
          <w:rFonts w:cs="Times New Roman"/>
          <w:b w:val="0"/>
          <w:noProof/>
          <w:color w:val="000000"/>
          <w:shd w:val="clear" w:color="auto" w:fill="FFFFFF"/>
        </w:rPr>
        <w:t>structural</w:t>
      </w:r>
      <w:r w:rsidR="00200116">
        <w:rPr>
          <w:rStyle w:val="Strong"/>
          <w:rFonts w:cs="Times New Roman"/>
          <w:b w:val="0"/>
          <w:noProof/>
          <w:color w:val="000000"/>
          <w:shd w:val="clear" w:color="auto" w:fill="FFFFFF"/>
        </w:rPr>
        <w:t>ly</w:t>
      </w:r>
      <w:r w:rsidRPr="00C65B2C">
        <w:rPr>
          <w:rStyle w:val="Strong"/>
          <w:rFonts w:cs="Times New Roman"/>
          <w:b w:val="0"/>
          <w:color w:val="000000"/>
          <w:shd w:val="clear" w:color="auto" w:fill="FFFFFF"/>
        </w:rPr>
        <w:t xml:space="preserve"> formatted files. It is impossibl</w:t>
      </w:r>
      <w:r w:rsidR="009C2DB6">
        <w:rPr>
          <w:rStyle w:val="Strong"/>
          <w:rFonts w:cs="Times New Roman"/>
          <w:b w:val="0"/>
          <w:color w:val="000000"/>
          <w:shd w:val="clear" w:color="auto" w:fill="FFFFFF"/>
        </w:rPr>
        <w:t>e to implement the custom logic or to</w:t>
      </w:r>
      <w:r w:rsidRPr="00C65B2C">
        <w:rPr>
          <w:rStyle w:val="Strong"/>
          <w:rFonts w:cs="Times New Roman"/>
          <w:b w:val="0"/>
          <w:color w:val="000000"/>
          <w:shd w:val="clear" w:color="auto" w:fill="FFFFFF"/>
        </w:rPr>
        <w:t xml:space="preserve"> modify the text and get</w:t>
      </w:r>
      <w:r w:rsidR="009C2DB6">
        <w:rPr>
          <w:rStyle w:val="Strong"/>
          <w:rFonts w:cs="Times New Roman"/>
          <w:b w:val="0"/>
          <w:color w:val="000000"/>
          <w:shd w:val="clear" w:color="auto" w:fill="FFFFFF"/>
        </w:rPr>
        <w:t xml:space="preserve"> a</w:t>
      </w:r>
      <w:r w:rsidRPr="00C65B2C">
        <w:rPr>
          <w:rStyle w:val="Strong"/>
          <w:rFonts w:cs="Times New Roman"/>
          <w:b w:val="0"/>
          <w:color w:val="000000"/>
          <w:shd w:val="clear" w:color="auto" w:fill="FFFFFF"/>
        </w:rPr>
        <w:t xml:space="preserve"> </w:t>
      </w:r>
      <w:r w:rsidRPr="009C2DB6">
        <w:rPr>
          <w:rStyle w:val="Strong"/>
          <w:rFonts w:cs="Times New Roman"/>
          <w:b w:val="0"/>
          <w:noProof/>
          <w:color w:val="000000"/>
          <w:shd w:val="clear" w:color="auto" w:fill="FFFFFF"/>
        </w:rPr>
        <w:t>sentimental</w:t>
      </w:r>
      <w:r w:rsidRPr="00C65B2C">
        <w:rPr>
          <w:rStyle w:val="Strong"/>
          <w:rFonts w:cs="Times New Roman"/>
          <w:b w:val="0"/>
          <w:color w:val="000000"/>
          <w:shd w:val="clear" w:color="auto" w:fill="FFFFFF"/>
        </w:rPr>
        <w:t xml:space="preserve"> score for each tweet over 12TB of data.</w:t>
      </w:r>
    </w:p>
    <w:p w14:paraId="5992E789" w14:textId="6F47AE6B" w:rsidR="00AB60CE" w:rsidRPr="00C65B2C" w:rsidRDefault="00AB60CE" w:rsidP="00C65B2C">
      <w:pPr>
        <w:spacing w:line="240" w:lineRule="auto"/>
        <w:rPr>
          <w:rStyle w:val="apple-converted-space"/>
          <w:rFonts w:cs="Times New Roman"/>
          <w:shd w:val="clear" w:color="auto" w:fill="FFFFFF"/>
        </w:rPr>
      </w:pPr>
      <w:r w:rsidRPr="00C65B2C">
        <w:rPr>
          <w:rFonts w:eastAsia="Times New Roman" w:cs="Times New Roman"/>
          <w:color w:val="2D3B45"/>
        </w:rPr>
        <w:t xml:space="preserve">   </w:t>
      </w:r>
      <w:r w:rsidRPr="00C65B2C">
        <w:rPr>
          <w:rFonts w:eastAsia="Times New Roman" w:cs="Times New Roman"/>
        </w:rPr>
        <w:t xml:space="preserve">  </w:t>
      </w:r>
      <w:r w:rsidRPr="00C65B2C">
        <w:rPr>
          <w:rFonts w:eastAsia="Times New Roman" w:cs="Times New Roman"/>
        </w:rPr>
        <w:tab/>
        <w:t xml:space="preserve">Traditional cloud computing analytical services: To analysis of the big data </w:t>
      </w:r>
      <w:r w:rsidRPr="009C2DB6">
        <w:rPr>
          <w:rFonts w:eastAsia="Times New Roman" w:cs="Times New Roman"/>
          <w:noProof/>
        </w:rPr>
        <w:t>solutions</w:t>
      </w:r>
      <w:r w:rsidR="009C2DB6">
        <w:rPr>
          <w:rFonts w:eastAsia="Times New Roman" w:cs="Times New Roman"/>
          <w:noProof/>
        </w:rPr>
        <w:t>,</w:t>
      </w:r>
      <w:r w:rsidRPr="00C65B2C">
        <w:rPr>
          <w:rFonts w:eastAsia="Times New Roman" w:cs="Times New Roman"/>
        </w:rPr>
        <w:t xml:space="preserve"> it is highly </w:t>
      </w:r>
      <w:r w:rsidRPr="009C2DB6">
        <w:rPr>
          <w:rFonts w:eastAsia="Times New Roman" w:cs="Times New Roman"/>
          <w:noProof/>
        </w:rPr>
        <w:t>motivational to</w:t>
      </w:r>
      <w:r w:rsidRPr="00C65B2C">
        <w:rPr>
          <w:rFonts w:eastAsia="Times New Roman" w:cs="Times New Roman"/>
        </w:rPr>
        <w:t xml:space="preserve"> use mapper and reducers configured with Hadoop environment. Hadoop configured mapper and reducers are very heavy for the execution and take more than 16 hours to analyze 12TB of data with 1 master and 11 large slave clusters. If we will use this </w:t>
      </w:r>
      <w:r w:rsidRPr="009C2DB6">
        <w:rPr>
          <w:rFonts w:eastAsia="Times New Roman" w:cs="Times New Roman"/>
          <w:noProof/>
        </w:rPr>
        <w:t>map</w:t>
      </w:r>
      <w:r w:rsidR="009C2DB6">
        <w:rPr>
          <w:rFonts w:eastAsia="Times New Roman" w:cs="Times New Roman"/>
          <w:noProof/>
        </w:rPr>
        <w:t>-</w:t>
      </w:r>
      <w:r w:rsidRPr="009C2DB6">
        <w:rPr>
          <w:rFonts w:eastAsia="Times New Roman" w:cs="Times New Roman"/>
          <w:noProof/>
        </w:rPr>
        <w:t>reduce</w:t>
      </w:r>
      <w:r w:rsidRPr="00C65B2C">
        <w:rPr>
          <w:rFonts w:eastAsia="Times New Roman" w:cs="Times New Roman"/>
        </w:rPr>
        <w:t xml:space="preserve"> system every </w:t>
      </w:r>
      <w:r w:rsidR="00BD3B49" w:rsidRPr="00C65B2C">
        <w:rPr>
          <w:rFonts w:eastAsia="Times New Roman" w:cs="Times New Roman"/>
        </w:rPr>
        <w:t>15-day</w:t>
      </w:r>
      <w:r w:rsidRPr="00C65B2C">
        <w:rPr>
          <w:rFonts w:eastAsia="Times New Roman" w:cs="Times New Roman"/>
        </w:rPr>
        <w:t xml:space="preserve"> time period in then it will take 16*12*</w:t>
      </w:r>
      <w:r w:rsidRPr="00C65B2C">
        <w:rPr>
          <w:rFonts w:cs="Times New Roman"/>
          <w:shd w:val="clear" w:color="auto" w:fill="FFFFFF"/>
        </w:rPr>
        <w:t xml:space="preserve"> 0.215</w:t>
      </w:r>
      <w:r w:rsidRPr="00C65B2C">
        <w:rPr>
          <w:rStyle w:val="apple-converted-space"/>
          <w:rFonts w:cs="Times New Roman"/>
          <w:shd w:val="clear" w:color="auto" w:fill="FFFFFF"/>
        </w:rPr>
        <w:t xml:space="preserve"> = 41.28 * </w:t>
      </w:r>
      <w:r w:rsidR="00BD3B49" w:rsidRPr="00C65B2C">
        <w:rPr>
          <w:rStyle w:val="apple-converted-space"/>
          <w:rFonts w:cs="Times New Roman"/>
          <w:shd w:val="clear" w:color="auto" w:fill="FFFFFF"/>
        </w:rPr>
        <w:t>24 =</w:t>
      </w:r>
      <w:r w:rsidRPr="00C65B2C">
        <w:rPr>
          <w:rStyle w:val="apple-converted-space"/>
          <w:rFonts w:cs="Times New Roman"/>
          <w:shd w:val="clear" w:color="auto" w:fill="FFFFFF"/>
        </w:rPr>
        <w:t xml:space="preserve"> $990.72 per year on</w:t>
      </w:r>
      <w:r w:rsidR="00A11745" w:rsidRPr="00C65B2C">
        <w:rPr>
          <w:rStyle w:val="apple-converted-space"/>
          <w:rFonts w:cs="Times New Roman"/>
          <w:shd w:val="clear" w:color="auto" w:fill="FFFFFF"/>
        </w:rPr>
        <w:t xml:space="preserve"> just</w:t>
      </w:r>
      <w:r w:rsidRPr="00C65B2C">
        <w:rPr>
          <w:rStyle w:val="apple-converted-space"/>
          <w:rFonts w:cs="Times New Roman"/>
          <w:shd w:val="clear" w:color="auto" w:fill="FFFFFF"/>
        </w:rPr>
        <w:t xml:space="preserve"> </w:t>
      </w:r>
      <w:r w:rsidRPr="00614AA0">
        <w:rPr>
          <w:rStyle w:val="apple-converted-space"/>
          <w:rFonts w:cs="Times New Roman"/>
          <w:shd w:val="clear" w:color="auto" w:fill="FFFFFF"/>
        </w:rPr>
        <w:t>Elastic Map Reduce, AWS</w:t>
      </w:r>
      <w:r w:rsidRPr="00C65B2C">
        <w:rPr>
          <w:rStyle w:val="apple-converted-space"/>
          <w:rFonts w:cs="Times New Roman"/>
          <w:shd w:val="clear" w:color="auto" w:fill="FFFFFF"/>
        </w:rPr>
        <w:t xml:space="preserve">. After map </w:t>
      </w:r>
      <w:r w:rsidRPr="00AA7A1D">
        <w:rPr>
          <w:rStyle w:val="apple-converted-space"/>
          <w:rFonts w:cs="Times New Roman"/>
          <w:noProof/>
          <w:shd w:val="clear" w:color="auto" w:fill="FFFFFF"/>
        </w:rPr>
        <w:t>reduce</w:t>
      </w:r>
      <w:r w:rsidRPr="00C65B2C">
        <w:rPr>
          <w:rStyle w:val="apple-converted-space"/>
          <w:rFonts w:cs="Times New Roman"/>
          <w:shd w:val="clear" w:color="auto" w:fill="FFFFFF"/>
        </w:rPr>
        <w:t xml:space="preserve"> jobs</w:t>
      </w:r>
      <w:r w:rsidR="009C2DB6">
        <w:rPr>
          <w:rStyle w:val="apple-converted-space"/>
          <w:rFonts w:cs="Times New Roman"/>
          <w:shd w:val="clear" w:color="auto" w:fill="FFFFFF"/>
        </w:rPr>
        <w:t>,</w:t>
      </w:r>
      <w:r w:rsidRPr="00C65B2C">
        <w:rPr>
          <w:rStyle w:val="apple-converted-space"/>
          <w:rFonts w:cs="Times New Roman"/>
          <w:shd w:val="clear" w:color="auto" w:fill="FFFFFF"/>
        </w:rPr>
        <w:t xml:space="preserve"> it is very important to use cloud tools very smartly. </w:t>
      </w:r>
      <w:r w:rsidR="009C2DB6">
        <w:rPr>
          <w:rStyle w:val="apple-converted-space"/>
          <w:rFonts w:cs="Times New Roman"/>
          <w:noProof/>
          <w:shd w:val="clear" w:color="auto" w:fill="FFFFFF"/>
        </w:rPr>
        <w:t>The i</w:t>
      </w:r>
      <w:r w:rsidRPr="009C2DB6">
        <w:rPr>
          <w:rStyle w:val="apple-converted-space"/>
          <w:rFonts w:cs="Times New Roman"/>
          <w:noProof/>
          <w:shd w:val="clear" w:color="auto" w:fill="FFFFFF"/>
        </w:rPr>
        <w:t>nefficient</w:t>
      </w:r>
      <w:r w:rsidRPr="00C65B2C">
        <w:rPr>
          <w:rStyle w:val="apple-converted-space"/>
          <w:rFonts w:cs="Times New Roman"/>
          <w:shd w:val="clear" w:color="auto" w:fill="FFFFFF"/>
        </w:rPr>
        <w:t xml:space="preserve"> program can lead us to micro to medium instances. Medium instances cost almost double if they would like to use it for a year. </w:t>
      </w:r>
    </w:p>
    <w:p w14:paraId="2415D766" w14:textId="4388631C" w:rsidR="00E42E8D" w:rsidRPr="00C65B2C" w:rsidRDefault="00E42E8D" w:rsidP="00C65B2C">
      <w:pPr>
        <w:spacing w:line="240" w:lineRule="auto"/>
        <w:rPr>
          <w:rStyle w:val="apple-converted-space"/>
          <w:rFonts w:cs="Times New Roman"/>
          <w:shd w:val="clear" w:color="auto" w:fill="FFFFFF"/>
        </w:rPr>
      </w:pPr>
      <w:r w:rsidRPr="00C65B2C">
        <w:rPr>
          <w:rStyle w:val="apple-converted-space"/>
          <w:rFonts w:cs="Times New Roman"/>
          <w:shd w:val="clear" w:color="auto" w:fill="FFFFFF"/>
        </w:rPr>
        <w:t xml:space="preserve">Following is also the example of </w:t>
      </w:r>
      <w:r w:rsidRPr="009C2DB6">
        <w:rPr>
          <w:rStyle w:val="apple-converted-space"/>
          <w:rFonts w:cs="Times New Roman"/>
          <w:noProof/>
          <w:shd w:val="clear" w:color="auto" w:fill="FFFFFF"/>
        </w:rPr>
        <w:t>heavyweight</w:t>
      </w:r>
      <w:r w:rsidRPr="00C65B2C">
        <w:rPr>
          <w:rStyle w:val="apple-converted-space"/>
          <w:rFonts w:cs="Times New Roman"/>
          <w:shd w:val="clear" w:color="auto" w:fill="FFFFFF"/>
        </w:rPr>
        <w:t xml:space="preserve"> EMR jobs. It </w:t>
      </w:r>
      <w:r w:rsidRPr="009C2DB6">
        <w:rPr>
          <w:rStyle w:val="apple-converted-space"/>
          <w:rFonts w:cs="Times New Roman"/>
          <w:noProof/>
          <w:shd w:val="clear" w:color="auto" w:fill="FFFFFF"/>
        </w:rPr>
        <w:t>cost</w:t>
      </w:r>
      <w:r w:rsidRPr="00C65B2C">
        <w:rPr>
          <w:rStyle w:val="apple-converted-space"/>
          <w:rFonts w:cs="Times New Roman"/>
          <w:shd w:val="clear" w:color="auto" w:fill="FFFFFF"/>
        </w:rPr>
        <w:t xml:space="preserve"> us $113 for processing 12TB of data twice.</w:t>
      </w:r>
    </w:p>
    <w:p w14:paraId="4DD61FF7" w14:textId="77777777" w:rsidR="00AA7A1D" w:rsidRDefault="00290476" w:rsidP="00AA7A1D">
      <w:pPr>
        <w:keepNext/>
        <w:shd w:val="clear" w:color="auto" w:fill="FFFFFF"/>
        <w:spacing w:before="100" w:beforeAutospacing="1" w:after="100" w:afterAutospacing="1" w:line="240" w:lineRule="auto"/>
      </w:pPr>
      <w:r w:rsidRPr="00C65B2C">
        <w:rPr>
          <w:rStyle w:val="apple-converted-space"/>
          <w:rFonts w:cs="Times New Roman"/>
          <w:noProof/>
          <w:color w:val="333333"/>
          <w:shd w:val="clear" w:color="auto" w:fill="FFFFFF"/>
        </w:rPr>
        <w:drawing>
          <wp:inline distT="0" distB="0" distL="0" distR="0" wp14:anchorId="2C0A819D" wp14:editId="19759073">
            <wp:extent cx="2794635" cy="2476500"/>
            <wp:effectExtent l="0" t="0" r="0" b="12700"/>
            <wp:docPr id="4" name="Picture 4" descr="../Desktop/Screen%20Shot%202017-03-22%20at%207.5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22%20at%207.59.23%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4635" cy="2476500"/>
                    </a:xfrm>
                    <a:prstGeom prst="rect">
                      <a:avLst/>
                    </a:prstGeom>
                    <a:noFill/>
                    <a:ln>
                      <a:noFill/>
                    </a:ln>
                  </pic:spPr>
                </pic:pic>
              </a:graphicData>
            </a:graphic>
          </wp:inline>
        </w:drawing>
      </w:r>
    </w:p>
    <w:p w14:paraId="2BCD9902" w14:textId="1711CF50" w:rsidR="00E42E8D" w:rsidRPr="00C65B2C" w:rsidRDefault="00AA7A1D" w:rsidP="00AA7A1D">
      <w:pPr>
        <w:pStyle w:val="Caption"/>
        <w:rPr>
          <w:rStyle w:val="apple-converted-space"/>
          <w:rFonts w:cs="Times New Roman"/>
          <w:color w:val="333333"/>
          <w:shd w:val="clear" w:color="auto" w:fill="FFFFFF"/>
        </w:rPr>
      </w:pPr>
      <w:r>
        <w:t xml:space="preserve">Figure </w:t>
      </w:r>
      <w:r w:rsidR="00720A37">
        <w:fldChar w:fldCharType="begin"/>
      </w:r>
      <w:r w:rsidR="00720A37">
        <w:instrText xml:space="preserve"> SEQ Figur</w:instrText>
      </w:r>
      <w:r w:rsidR="00720A37">
        <w:instrText xml:space="preserve">e \* ARABIC </w:instrText>
      </w:r>
      <w:r w:rsidR="00720A37">
        <w:fldChar w:fldCharType="separate"/>
      </w:r>
      <w:r>
        <w:rPr>
          <w:noProof/>
        </w:rPr>
        <w:t>1</w:t>
      </w:r>
      <w:r w:rsidR="00720A37">
        <w:rPr>
          <w:noProof/>
        </w:rPr>
        <w:fldChar w:fldCharType="end"/>
      </w:r>
      <w:r>
        <w:tab/>
      </w:r>
      <w:r w:rsidRPr="00492D8E">
        <w:t>Traditional Analytics Cost</w:t>
      </w:r>
    </w:p>
    <w:p w14:paraId="1176DE30" w14:textId="3354F8AA" w:rsidR="003B4618" w:rsidRPr="00C65B2C" w:rsidRDefault="003B4618" w:rsidP="00260E2F">
      <w:pPr>
        <w:spacing w:line="240" w:lineRule="auto"/>
        <w:rPr>
          <w:rFonts w:eastAsia="Times New Roman" w:cs="Times New Roman"/>
          <w:color w:val="2D3B45"/>
        </w:rPr>
      </w:pPr>
      <w:r w:rsidRPr="00C65B2C">
        <w:rPr>
          <w:rFonts w:cs="Times New Roman"/>
        </w:rPr>
        <w:lastRenderedPageBreak/>
        <w:t xml:space="preserve">To use big data analytics on the cloud is very expensive. When it comes to 10TB of data most of the web services costs a lot. The big data analytics on the cloud is very expensive because of the computation, abstracting, transforming and loading the data with the time sensitive applications. Web services </w:t>
      </w:r>
      <w:r w:rsidRPr="003F00FC">
        <w:rPr>
          <w:rFonts w:cs="Times New Roman"/>
          <w:noProof/>
        </w:rPr>
        <w:t>become</w:t>
      </w:r>
      <w:r w:rsidRPr="00C65B2C">
        <w:rPr>
          <w:rFonts w:cs="Times New Roman"/>
        </w:rPr>
        <w:t xml:space="preserve"> costly when it comes to computation and use of the instances. Some instances do only computations and it takes the same time, efforts and cost compare</w:t>
      </w:r>
      <w:r w:rsidR="003F00FC">
        <w:rPr>
          <w:rFonts w:cs="Times New Roman"/>
        </w:rPr>
        <w:t>d</w:t>
      </w:r>
      <w:r w:rsidRPr="00C65B2C">
        <w:rPr>
          <w:rFonts w:cs="Times New Roman"/>
        </w:rPr>
        <w:t xml:space="preserve"> to those instances which are used </w:t>
      </w:r>
      <w:r w:rsidR="003F00FC">
        <w:rPr>
          <w:rFonts w:cs="Times New Roman"/>
        </w:rPr>
        <w:t>for</w:t>
      </w:r>
      <w:r w:rsidRPr="00C65B2C">
        <w:rPr>
          <w:rFonts w:cs="Times New Roman"/>
        </w:rPr>
        <w:t xml:space="preserve"> actually stor</w:t>
      </w:r>
      <w:r w:rsidR="003F00FC">
        <w:rPr>
          <w:rFonts w:cs="Times New Roman"/>
        </w:rPr>
        <w:t>ing</w:t>
      </w:r>
      <w:r w:rsidRPr="00C65B2C">
        <w:rPr>
          <w:rFonts w:cs="Times New Roman"/>
        </w:rPr>
        <w:t xml:space="preserve"> the data and performing different actions on it. So, this problem is very important to get resolved.</w:t>
      </w:r>
    </w:p>
    <w:p w14:paraId="030E1B8F" w14:textId="760ADC0C" w:rsidR="0006198B" w:rsidRPr="00C65B2C" w:rsidRDefault="0006198B" w:rsidP="00260E2F">
      <w:pPr>
        <w:spacing w:line="240" w:lineRule="auto"/>
        <w:rPr>
          <w:rFonts w:cs="Times New Roman"/>
        </w:rPr>
      </w:pPr>
      <w:r w:rsidRPr="00C65B2C">
        <w:rPr>
          <w:rFonts w:cs="Times New Roman"/>
        </w:rPr>
        <w:t>Results and importance to solve this problem are: (</w:t>
      </w:r>
      <w:proofErr w:type="spellStart"/>
      <w:r w:rsidR="00BD3B49" w:rsidRPr="00C65B2C">
        <w:rPr>
          <w:rFonts w:cs="Times New Roman"/>
        </w:rPr>
        <w:t>i</w:t>
      </w:r>
      <w:proofErr w:type="spellEnd"/>
      <w:r w:rsidRPr="00C65B2C">
        <w:rPr>
          <w:rFonts w:cs="Times New Roman"/>
        </w:rPr>
        <w:t xml:space="preserve">) Use EC2 spot instances: Spot instances allow you to bid on spare Amazon EC2 computing capacity. Since Spot instances are often available at a discount compared to On-Demand pricing, you can significantly reduce the cost of running your applications, grow </w:t>
      </w:r>
      <w:r w:rsidR="003F00FC">
        <w:rPr>
          <w:rFonts w:cs="Times New Roman"/>
        </w:rPr>
        <w:t xml:space="preserve">the computation capacity </w:t>
      </w:r>
      <w:r w:rsidRPr="00C65B2C">
        <w:rPr>
          <w:rFonts w:cs="Times New Roman"/>
        </w:rPr>
        <w:t xml:space="preserve">and throughput for the same budget, and enable new types of cloud computing applications. (ii) Less number of Main instances: All the operations will be done using just 3 micro instances with the lower use (iv) Load Distribution: (a) </w:t>
      </w:r>
      <w:r w:rsidR="005F6A5E" w:rsidRPr="00C65B2C">
        <w:rPr>
          <w:rFonts w:cs="Times New Roman"/>
        </w:rPr>
        <w:t>Web service</w:t>
      </w:r>
      <w:r w:rsidRPr="00C65B2C">
        <w:rPr>
          <w:rFonts w:cs="Times New Roman"/>
        </w:rPr>
        <w:t xml:space="preserve"> should be effective to hold </w:t>
      </w:r>
      <w:r w:rsidR="003F00FC">
        <w:rPr>
          <w:rFonts w:cs="Times New Roman"/>
        </w:rPr>
        <w:t xml:space="preserve">a </w:t>
      </w:r>
      <w:r w:rsidRPr="003F00FC">
        <w:rPr>
          <w:rFonts w:cs="Times New Roman"/>
          <w:noProof/>
        </w:rPr>
        <w:t>specific number</w:t>
      </w:r>
      <w:r w:rsidRPr="00C65B2C">
        <w:rPr>
          <w:rFonts w:cs="Times New Roman"/>
        </w:rPr>
        <w:t xml:space="preserve"> of requests per second for hours. (b) The </w:t>
      </w:r>
      <w:r w:rsidR="005F6A5E" w:rsidRPr="00C65B2C">
        <w:rPr>
          <w:rFonts w:cs="Times New Roman"/>
        </w:rPr>
        <w:t>web service</w:t>
      </w:r>
      <w:r w:rsidRPr="00C65B2C">
        <w:rPr>
          <w:rFonts w:cs="Times New Roman"/>
        </w:rPr>
        <w:t xml:space="preserve"> must be able to balance the varying load and also achieve the minimum throughput as mentioned in </w:t>
      </w:r>
      <w:r w:rsidR="003F00FC">
        <w:rPr>
          <w:rFonts w:cs="Times New Roman"/>
        </w:rPr>
        <w:t xml:space="preserve">the </w:t>
      </w:r>
      <w:r w:rsidRPr="00C65B2C">
        <w:rPr>
          <w:rFonts w:cs="Times New Roman"/>
        </w:rPr>
        <w:t xml:space="preserve">requirement. (c) The </w:t>
      </w:r>
      <w:r w:rsidR="005F6A5E" w:rsidRPr="00C65B2C">
        <w:rPr>
          <w:rFonts w:cs="Times New Roman"/>
        </w:rPr>
        <w:t>Web service</w:t>
      </w:r>
      <w:r w:rsidRPr="00C65B2C">
        <w:rPr>
          <w:rFonts w:cs="Times New Roman"/>
        </w:rPr>
        <w:t xml:space="preserve"> must not refuse queries. (d) Meet the requirements of throughput and latency for queries for the workload.</w:t>
      </w:r>
    </w:p>
    <w:p w14:paraId="4F43E9D5" w14:textId="4C1666CE" w:rsidR="0006198B" w:rsidRPr="00C65B2C" w:rsidRDefault="0006198B" w:rsidP="00260E2F">
      <w:pPr>
        <w:spacing w:line="240" w:lineRule="auto"/>
        <w:rPr>
          <w:rFonts w:eastAsia="Times New Roman" w:cs="Times New Roman"/>
          <w:color w:val="2D3B45"/>
        </w:rPr>
      </w:pPr>
      <w:r w:rsidRPr="00C65B2C">
        <w:rPr>
          <w:rFonts w:cs="Times New Roman"/>
        </w:rPr>
        <w:t xml:space="preserve">The main contribution of our project </w:t>
      </w:r>
      <w:r w:rsidR="003F00FC" w:rsidRPr="003F00FC">
        <w:rPr>
          <w:rFonts w:cs="Times New Roman"/>
          <w:noProof/>
        </w:rPr>
        <w:t>i</w:t>
      </w:r>
      <w:r w:rsidR="003F00FC">
        <w:rPr>
          <w:rFonts w:cs="Times New Roman"/>
        </w:rPr>
        <w:t>s</w:t>
      </w:r>
      <w:r w:rsidRPr="00C65B2C">
        <w:rPr>
          <w:rFonts w:cs="Times New Roman"/>
        </w:rPr>
        <w:t>: (</w:t>
      </w:r>
      <w:proofErr w:type="spellStart"/>
      <w:r w:rsidRPr="00C65B2C">
        <w:rPr>
          <w:rFonts w:cs="Times New Roman"/>
        </w:rPr>
        <w:t>i</w:t>
      </w:r>
      <w:proofErr w:type="spellEnd"/>
      <w:r w:rsidRPr="00C65B2C">
        <w:rPr>
          <w:rFonts w:cs="Times New Roman"/>
        </w:rPr>
        <w:t>) Robust data foundation (ii) Fast Time to Value (iii) Improved Collaboration (iv) Lower total cost of ownership (v) Fast and efficient recovery system</w:t>
      </w:r>
    </w:p>
    <w:p w14:paraId="7B6E62A6" w14:textId="77777777" w:rsidR="00B10E34" w:rsidRPr="00C65B2C" w:rsidRDefault="00B10E34" w:rsidP="00260E2F">
      <w:pPr>
        <w:pStyle w:val="Heading1"/>
        <w:spacing w:line="240" w:lineRule="auto"/>
        <w:rPr>
          <w:rFonts w:eastAsia="Times New Roman" w:cs="Times New Roman"/>
        </w:rPr>
      </w:pPr>
      <w:r w:rsidRPr="00C65B2C">
        <w:rPr>
          <w:rFonts w:eastAsia="Times New Roman" w:cs="Times New Roman"/>
        </w:rPr>
        <w:t>Problem analysis and proposed solution</w:t>
      </w:r>
    </w:p>
    <w:p w14:paraId="54CB7C14" w14:textId="5EF5B674" w:rsidR="00685ED6" w:rsidRPr="00C65B2C" w:rsidRDefault="00685ED6" w:rsidP="00260E2F">
      <w:pPr>
        <w:spacing w:line="240" w:lineRule="auto"/>
        <w:rPr>
          <w:rFonts w:cs="Times New Roman"/>
        </w:rPr>
      </w:pPr>
      <w:r w:rsidRPr="00C65B2C">
        <w:rPr>
          <w:rFonts w:cs="Times New Roman"/>
        </w:rPr>
        <w:t xml:space="preserve">The optimization at all stage is very important. Code and script at any stage should be very optimal, compressed and light weighted. We don’t know the future of cloud computing and big data platforms so optimized code and smart use of platform can help us to save cost </w:t>
      </w:r>
      <w:r w:rsidR="003F00FC">
        <w:rPr>
          <w:rFonts w:cs="Times New Roman"/>
        </w:rPr>
        <w:t xml:space="preserve">at </w:t>
      </w:r>
      <w:r w:rsidRPr="00C65B2C">
        <w:rPr>
          <w:rFonts w:cs="Times New Roman"/>
        </w:rPr>
        <w:t xml:space="preserve">all times. </w:t>
      </w:r>
    </w:p>
    <w:p w14:paraId="6B20C83C" w14:textId="77777777" w:rsidR="00AA7A1D" w:rsidRDefault="00BF48F6" w:rsidP="00AA7A1D">
      <w:pPr>
        <w:pStyle w:val="ListParagraph"/>
        <w:keepNext/>
        <w:shd w:val="clear" w:color="auto" w:fill="FFFFFF"/>
        <w:spacing w:before="100" w:beforeAutospacing="1" w:after="100" w:afterAutospacing="1" w:line="240" w:lineRule="auto"/>
      </w:pPr>
      <w:r w:rsidRPr="00C65B2C">
        <w:rPr>
          <w:rFonts w:eastAsia="Times New Roman" w:cs="Times New Roman"/>
          <w:noProof/>
          <w:color w:val="2D3B45"/>
        </w:rPr>
        <w:lastRenderedPageBreak/>
        <w:drawing>
          <wp:inline distT="0" distB="0" distL="0" distR="0" wp14:anchorId="7791692D" wp14:editId="6F198C60">
            <wp:extent cx="25146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2 at 1.17.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6259" cy="3112282"/>
                    </a:xfrm>
                    <a:prstGeom prst="rect">
                      <a:avLst/>
                    </a:prstGeom>
                  </pic:spPr>
                </pic:pic>
              </a:graphicData>
            </a:graphic>
          </wp:inline>
        </w:drawing>
      </w:r>
      <w:bookmarkStart w:id="0" w:name="_GoBack"/>
      <w:bookmarkEnd w:id="0"/>
    </w:p>
    <w:p w14:paraId="1FCE66A6" w14:textId="13AEEEB3" w:rsidR="00685ED6"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2</w:t>
      </w:r>
      <w:r w:rsidR="00720A37">
        <w:rPr>
          <w:noProof/>
        </w:rPr>
        <w:fldChar w:fldCharType="end"/>
      </w:r>
      <w:r>
        <w:tab/>
      </w:r>
      <w:r w:rsidRPr="00763171">
        <w:t>Flow of proposed solution</w:t>
      </w:r>
    </w:p>
    <w:p w14:paraId="1D796230" w14:textId="77777777" w:rsidR="00B10E34" w:rsidRPr="00C65B2C" w:rsidRDefault="00B10E34" w:rsidP="00260E2F">
      <w:pPr>
        <w:pStyle w:val="Heading1"/>
        <w:spacing w:line="240" w:lineRule="auto"/>
        <w:rPr>
          <w:rFonts w:eastAsia="Times New Roman" w:cs="Times New Roman"/>
        </w:rPr>
      </w:pPr>
      <w:r w:rsidRPr="00C65B2C">
        <w:rPr>
          <w:rFonts w:eastAsia="Times New Roman" w:cs="Times New Roman"/>
        </w:rPr>
        <w:t>Implementation and evaluation</w:t>
      </w:r>
      <w:r w:rsidR="00E5047C" w:rsidRPr="00C65B2C">
        <w:rPr>
          <w:rFonts w:eastAsia="Times New Roman" w:cs="Times New Roman"/>
        </w:rPr>
        <w:t>:</w:t>
      </w:r>
    </w:p>
    <w:p w14:paraId="54B88775" w14:textId="37959C3B" w:rsidR="00E5047C" w:rsidRPr="00C65B2C" w:rsidRDefault="00E5047C" w:rsidP="00260E2F">
      <w:pPr>
        <w:spacing w:line="240" w:lineRule="auto"/>
        <w:rPr>
          <w:rFonts w:cs="Times New Roman"/>
        </w:rPr>
      </w:pPr>
      <w:r w:rsidRPr="00C65B2C">
        <w:rPr>
          <w:rFonts w:cs="Times New Roman"/>
        </w:rPr>
        <w:t xml:space="preserve">Implementation has been </w:t>
      </w:r>
      <w:r w:rsidR="005B1B41" w:rsidRPr="00C65B2C">
        <w:rPr>
          <w:rFonts w:cs="Times New Roman"/>
        </w:rPr>
        <w:t>divided</w:t>
      </w:r>
      <w:r w:rsidRPr="00C65B2C">
        <w:rPr>
          <w:rFonts w:cs="Times New Roman"/>
        </w:rPr>
        <w:t xml:space="preserve"> into 7 steps.</w:t>
      </w:r>
    </w:p>
    <w:p w14:paraId="463170F0" w14:textId="64F9865C" w:rsidR="00E5047C" w:rsidRPr="00C65B2C" w:rsidRDefault="00E5047C" w:rsidP="00260E2F">
      <w:pPr>
        <w:spacing w:line="240" w:lineRule="auto"/>
        <w:rPr>
          <w:rFonts w:cs="Times New Roman"/>
        </w:rPr>
      </w:pPr>
      <w:r w:rsidRPr="00C65B2C">
        <w:rPr>
          <w:rFonts w:cs="Times New Roman"/>
        </w:rPr>
        <w:t>Step 1: setting up</w:t>
      </w:r>
      <w:r w:rsidR="003F00FC">
        <w:rPr>
          <w:rFonts w:cs="Times New Roman"/>
        </w:rPr>
        <w:t xml:space="preserve"> the</w:t>
      </w:r>
      <w:r w:rsidRPr="00C65B2C">
        <w:rPr>
          <w:rFonts w:cs="Times New Roman"/>
        </w:rPr>
        <w:t xml:space="preserve"> </w:t>
      </w:r>
      <w:r w:rsidRPr="003F00FC">
        <w:rPr>
          <w:rFonts w:cs="Times New Roman"/>
          <w:noProof/>
        </w:rPr>
        <w:t>s3</w:t>
      </w:r>
      <w:r w:rsidRPr="00C65B2C">
        <w:rPr>
          <w:rFonts w:cs="Times New Roman"/>
        </w:rPr>
        <w:t xml:space="preserve"> bucket.</w:t>
      </w:r>
    </w:p>
    <w:p w14:paraId="71C6946E" w14:textId="656F603B" w:rsidR="00E5047C" w:rsidRPr="00C65B2C" w:rsidRDefault="00E5047C" w:rsidP="00260E2F">
      <w:pPr>
        <w:pStyle w:val="ListParagraph"/>
        <w:numPr>
          <w:ilvl w:val="0"/>
          <w:numId w:val="10"/>
        </w:numPr>
        <w:spacing w:line="240" w:lineRule="auto"/>
        <w:rPr>
          <w:rFonts w:cs="Times New Roman"/>
        </w:rPr>
      </w:pPr>
      <w:r w:rsidRPr="00C65B2C">
        <w:rPr>
          <w:rFonts w:cs="Times New Roman"/>
        </w:rPr>
        <w:t>We got</w:t>
      </w:r>
      <w:r w:rsidR="003F00FC">
        <w:rPr>
          <w:rFonts w:cs="Times New Roman"/>
        </w:rPr>
        <w:t xml:space="preserve"> an</w:t>
      </w:r>
      <w:r w:rsidRPr="00C65B2C">
        <w:rPr>
          <w:rFonts w:cs="Times New Roman"/>
        </w:rPr>
        <w:t xml:space="preserve"> </w:t>
      </w:r>
      <w:r w:rsidRPr="003F00FC">
        <w:rPr>
          <w:rFonts w:cs="Times New Roman"/>
          <w:noProof/>
        </w:rPr>
        <w:t>S3</w:t>
      </w:r>
      <w:r w:rsidRPr="00C65B2C">
        <w:rPr>
          <w:rFonts w:cs="Times New Roman"/>
        </w:rPr>
        <w:t xml:space="preserve"> bucket from</w:t>
      </w:r>
      <w:r w:rsidR="003F00FC">
        <w:rPr>
          <w:rFonts w:cs="Times New Roman"/>
        </w:rPr>
        <w:t xml:space="preserve"> the</w:t>
      </w:r>
      <w:r w:rsidRPr="00C65B2C">
        <w:rPr>
          <w:rFonts w:cs="Times New Roman"/>
        </w:rPr>
        <w:t xml:space="preserve"> </w:t>
      </w:r>
      <w:r w:rsidRPr="003F00FC">
        <w:rPr>
          <w:rFonts w:cs="Times New Roman"/>
          <w:noProof/>
        </w:rPr>
        <w:t>client</w:t>
      </w:r>
      <w:r w:rsidRPr="00C65B2C">
        <w:rPr>
          <w:rFonts w:cs="Times New Roman"/>
        </w:rPr>
        <w:t xml:space="preserve"> which is raw and dump data. </w:t>
      </w:r>
    </w:p>
    <w:p w14:paraId="6A3939B8" w14:textId="304A3B89" w:rsidR="00E5047C" w:rsidRPr="00C65B2C" w:rsidRDefault="00E5047C" w:rsidP="00260E2F">
      <w:pPr>
        <w:pStyle w:val="ListParagraph"/>
        <w:numPr>
          <w:ilvl w:val="0"/>
          <w:numId w:val="10"/>
        </w:numPr>
        <w:spacing w:line="240" w:lineRule="auto"/>
        <w:rPr>
          <w:rFonts w:cs="Times New Roman"/>
        </w:rPr>
      </w:pPr>
      <w:r w:rsidRPr="00C65B2C">
        <w:rPr>
          <w:rFonts w:cs="Times New Roman"/>
        </w:rPr>
        <w:t>Here each .</w:t>
      </w:r>
      <w:proofErr w:type="spellStart"/>
      <w:r w:rsidRPr="00C65B2C">
        <w:rPr>
          <w:rFonts w:cs="Times New Roman"/>
        </w:rPr>
        <w:t>gz</w:t>
      </w:r>
      <w:proofErr w:type="spellEnd"/>
      <w:r w:rsidRPr="00C65B2C">
        <w:rPr>
          <w:rFonts w:cs="Times New Roman"/>
        </w:rPr>
        <w:t xml:space="preserve"> file is around 153.4MB and total 1.2TB of</w:t>
      </w:r>
      <w:r w:rsidR="003F00FC">
        <w:rPr>
          <w:rFonts w:cs="Times New Roman"/>
        </w:rPr>
        <w:t xml:space="preserve"> the</w:t>
      </w:r>
      <w:r w:rsidRPr="00C65B2C">
        <w:rPr>
          <w:rFonts w:cs="Times New Roman"/>
        </w:rPr>
        <w:t xml:space="preserve"> </w:t>
      </w:r>
      <w:r w:rsidRPr="003F00FC">
        <w:rPr>
          <w:rFonts w:cs="Times New Roman"/>
          <w:noProof/>
        </w:rPr>
        <w:t>zip</w:t>
      </w:r>
      <w:r w:rsidRPr="00C65B2C">
        <w:rPr>
          <w:rFonts w:cs="Times New Roman"/>
        </w:rPr>
        <w:t xml:space="preserve"> file. </w:t>
      </w:r>
    </w:p>
    <w:p w14:paraId="30682821" w14:textId="32940F3E" w:rsidR="00E5047C" w:rsidRPr="00C65B2C" w:rsidRDefault="00E5047C" w:rsidP="00260E2F">
      <w:pPr>
        <w:pStyle w:val="ListParagraph"/>
        <w:numPr>
          <w:ilvl w:val="0"/>
          <w:numId w:val="10"/>
        </w:numPr>
        <w:spacing w:line="240" w:lineRule="auto"/>
        <w:rPr>
          <w:rFonts w:cs="Times New Roman"/>
        </w:rPr>
      </w:pPr>
      <w:r w:rsidRPr="00C65B2C">
        <w:rPr>
          <w:rFonts w:cs="Times New Roman"/>
        </w:rPr>
        <w:t>When we unzip all the files which are in</w:t>
      </w:r>
      <w:r w:rsidR="003F00FC">
        <w:rPr>
          <w:rFonts w:cs="Times New Roman"/>
        </w:rPr>
        <w:t xml:space="preserve"> the</w:t>
      </w:r>
      <w:r w:rsidRPr="00C65B2C">
        <w:rPr>
          <w:rFonts w:cs="Times New Roman"/>
        </w:rPr>
        <w:t xml:space="preserve"> </w:t>
      </w:r>
      <w:r w:rsidRPr="003F00FC">
        <w:rPr>
          <w:rFonts w:cs="Times New Roman"/>
          <w:noProof/>
        </w:rPr>
        <w:t>s3</w:t>
      </w:r>
      <w:r w:rsidRPr="00C65B2C">
        <w:rPr>
          <w:rFonts w:cs="Times New Roman"/>
        </w:rPr>
        <w:t xml:space="preserve"> bucket we would get </w:t>
      </w:r>
      <w:r w:rsidRPr="00C65B2C">
        <w:rPr>
          <w:rFonts w:cs="Times New Roman"/>
          <w:b/>
          <w:bCs/>
        </w:rPr>
        <w:t xml:space="preserve">12TB </w:t>
      </w:r>
      <w:r w:rsidRPr="00C65B2C">
        <w:rPr>
          <w:rFonts w:cs="Times New Roman"/>
        </w:rPr>
        <w:t>of approximate data for map reduce.</w:t>
      </w:r>
    </w:p>
    <w:p w14:paraId="36A41084" w14:textId="77777777" w:rsidR="00AA7A1D" w:rsidRDefault="00E5047C" w:rsidP="00AA7A1D">
      <w:pPr>
        <w:keepNext/>
        <w:shd w:val="clear" w:color="auto" w:fill="FFFFFF"/>
        <w:spacing w:before="100" w:beforeAutospacing="1" w:after="100" w:afterAutospacing="1" w:line="240" w:lineRule="auto"/>
        <w:ind w:left="720"/>
      </w:pPr>
      <w:r w:rsidRPr="00C65B2C">
        <w:rPr>
          <w:rFonts w:cs="Times New Roman"/>
          <w:noProof/>
        </w:rPr>
        <w:lastRenderedPageBreak/>
        <w:drawing>
          <wp:inline distT="0" distB="0" distL="0" distR="0" wp14:anchorId="7320FF4F" wp14:editId="203EDEB7">
            <wp:extent cx="2450465" cy="2275840"/>
            <wp:effectExtent l="0" t="0" r="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8684" cy="2283473"/>
                    </a:xfrm>
                    <a:prstGeom prst="rect">
                      <a:avLst/>
                    </a:prstGeom>
                    <a:noFill/>
                    <a:ln>
                      <a:noFill/>
                    </a:ln>
                  </pic:spPr>
                </pic:pic>
              </a:graphicData>
            </a:graphic>
          </wp:inline>
        </w:drawing>
      </w:r>
    </w:p>
    <w:p w14:paraId="26D83D20" w14:textId="73E3CB43" w:rsidR="00E5047C" w:rsidRDefault="00AA7A1D" w:rsidP="00AA7A1D">
      <w:pPr>
        <w:pStyle w:val="Caption"/>
        <w:rPr>
          <w:rFonts w:eastAsia="Times New Roman" w:cs="Times New Roman"/>
          <w:b/>
          <w:color w:val="2D3B45"/>
        </w:rPr>
      </w:pPr>
      <w:r>
        <w:t xml:space="preserve">Figure </w:t>
      </w:r>
      <w:r w:rsidR="00720A37">
        <w:fldChar w:fldCharType="begin"/>
      </w:r>
      <w:r w:rsidR="00720A37">
        <w:instrText xml:space="preserve"> SEQ Figure \* ARABIC </w:instrText>
      </w:r>
      <w:r w:rsidR="00720A37">
        <w:fldChar w:fldCharType="separate"/>
      </w:r>
      <w:r>
        <w:rPr>
          <w:noProof/>
        </w:rPr>
        <w:t>3</w:t>
      </w:r>
      <w:r w:rsidR="00720A37">
        <w:rPr>
          <w:noProof/>
        </w:rPr>
        <w:fldChar w:fldCharType="end"/>
      </w:r>
      <w:r>
        <w:tab/>
      </w:r>
      <w:r w:rsidRPr="003070A8">
        <w:t>s3 bucket with 1TB zip files</w:t>
      </w:r>
    </w:p>
    <w:p w14:paraId="50ADC4DF" w14:textId="77777777" w:rsidR="00E5047C" w:rsidRPr="00C65B2C" w:rsidRDefault="00E5047C" w:rsidP="00260E2F">
      <w:pPr>
        <w:spacing w:line="240" w:lineRule="auto"/>
        <w:rPr>
          <w:rFonts w:cs="Times New Roman"/>
        </w:rPr>
      </w:pPr>
      <w:r w:rsidRPr="00C65B2C">
        <w:rPr>
          <w:rFonts w:cs="Times New Roman"/>
        </w:rPr>
        <w:t>Step 2: Creating mapper and reducers free from Hadoop libraries:</w:t>
      </w:r>
    </w:p>
    <w:p w14:paraId="35668D75" w14:textId="07B257B9" w:rsidR="00E5047C" w:rsidRPr="00C65B2C" w:rsidRDefault="00E5047C" w:rsidP="00260E2F">
      <w:pPr>
        <w:pStyle w:val="ListParagraph"/>
        <w:numPr>
          <w:ilvl w:val="0"/>
          <w:numId w:val="11"/>
        </w:numPr>
        <w:spacing w:line="240" w:lineRule="auto"/>
        <w:rPr>
          <w:rFonts w:cs="Times New Roman"/>
        </w:rPr>
      </w:pPr>
      <w:r w:rsidRPr="00C65B2C">
        <w:rPr>
          <w:rFonts w:cs="Times New Roman"/>
        </w:rPr>
        <w:t>Now,</w:t>
      </w:r>
      <w:r w:rsidR="003F00FC">
        <w:rPr>
          <w:rFonts w:cs="Times New Roman"/>
        </w:rPr>
        <w:t xml:space="preserve"> a</w:t>
      </w:r>
      <w:r w:rsidRPr="00C65B2C">
        <w:rPr>
          <w:rFonts w:cs="Times New Roman"/>
        </w:rPr>
        <w:t xml:space="preserve"> </w:t>
      </w:r>
      <w:r w:rsidRPr="003F00FC">
        <w:rPr>
          <w:rFonts w:cs="Times New Roman"/>
          <w:noProof/>
        </w:rPr>
        <w:t>client</w:t>
      </w:r>
      <w:r w:rsidRPr="00C65B2C">
        <w:rPr>
          <w:rFonts w:cs="Times New Roman"/>
        </w:rPr>
        <w:t xml:space="preserve"> asked for 4 different queries and instructed us for clean data with</w:t>
      </w:r>
      <w:r w:rsidR="003F00FC">
        <w:rPr>
          <w:rFonts w:cs="Times New Roman"/>
        </w:rPr>
        <w:t xml:space="preserve"> the</w:t>
      </w:r>
      <w:r w:rsidRPr="00C65B2C">
        <w:rPr>
          <w:rFonts w:cs="Times New Roman"/>
        </w:rPr>
        <w:t xml:space="preserve"> </w:t>
      </w:r>
      <w:r w:rsidRPr="003F00FC">
        <w:rPr>
          <w:rFonts w:cs="Times New Roman"/>
          <w:noProof/>
        </w:rPr>
        <w:t>sentimental</w:t>
      </w:r>
      <w:r w:rsidRPr="00C65B2C">
        <w:rPr>
          <w:rFonts w:cs="Times New Roman"/>
        </w:rPr>
        <w:t xml:space="preserve"> score and removing bombs.  This can be possible when only we have our custom mapper </w:t>
      </w:r>
      <w:r w:rsidRPr="00AA7A1D">
        <w:rPr>
          <w:rFonts w:cs="Times New Roman"/>
          <w:noProof/>
        </w:rPr>
        <w:t>reducer</w:t>
      </w:r>
      <w:r w:rsidRPr="00C65B2C">
        <w:rPr>
          <w:rFonts w:cs="Times New Roman"/>
        </w:rPr>
        <w:t xml:space="preserve"> logic. If we have used other technologies like hive or </w:t>
      </w:r>
      <w:r w:rsidR="00BD3B49" w:rsidRPr="00C65B2C">
        <w:rPr>
          <w:rFonts w:cs="Times New Roman"/>
        </w:rPr>
        <w:t>pig,</w:t>
      </w:r>
      <w:r w:rsidRPr="00C65B2C">
        <w:rPr>
          <w:rFonts w:cs="Times New Roman"/>
        </w:rPr>
        <w:t xml:space="preserve"> then we </w:t>
      </w:r>
      <w:r w:rsidR="00BD3B49" w:rsidRPr="00C65B2C">
        <w:rPr>
          <w:rFonts w:cs="Times New Roman"/>
        </w:rPr>
        <w:t>must</w:t>
      </w:r>
      <w:r w:rsidRPr="00C65B2C">
        <w:rPr>
          <w:rFonts w:cs="Times New Roman"/>
        </w:rPr>
        <w:t xml:space="preserve"> run the SQL queries but It is not possible to do custom actions on each row of the data. It will be only helpful to get structural data but not for the other operations.</w:t>
      </w:r>
    </w:p>
    <w:p w14:paraId="3A4D914E" w14:textId="0045CA78" w:rsidR="00E5047C" w:rsidRPr="00C65B2C" w:rsidRDefault="00E5047C" w:rsidP="00260E2F">
      <w:pPr>
        <w:pStyle w:val="ListParagraph"/>
        <w:numPr>
          <w:ilvl w:val="0"/>
          <w:numId w:val="11"/>
        </w:numPr>
        <w:spacing w:line="240" w:lineRule="auto"/>
        <w:rPr>
          <w:rFonts w:cs="Times New Roman"/>
        </w:rPr>
      </w:pPr>
      <w:r w:rsidRPr="00B75BF2">
        <w:rPr>
          <w:rFonts w:cs="Times New Roman"/>
          <w:noProof/>
        </w:rPr>
        <w:t>Th</w:t>
      </w:r>
      <w:r w:rsidR="00B75BF2">
        <w:rPr>
          <w:rFonts w:cs="Times New Roman"/>
          <w:noProof/>
        </w:rPr>
        <w:t>is</w:t>
      </w:r>
      <w:r w:rsidRPr="00B75BF2">
        <w:rPr>
          <w:rFonts w:cs="Times New Roman"/>
          <w:noProof/>
        </w:rPr>
        <w:t xml:space="preserve"> kind</w:t>
      </w:r>
      <w:r w:rsidRPr="00C65B2C">
        <w:rPr>
          <w:rFonts w:cs="Times New Roman"/>
        </w:rPr>
        <w:t xml:space="preserve"> of custom logic operations can only be done using java, python or other object oriented languages.</w:t>
      </w:r>
    </w:p>
    <w:p w14:paraId="4CCC21F8" w14:textId="77777777" w:rsidR="00E5047C" w:rsidRPr="00C65B2C" w:rsidRDefault="00E5047C" w:rsidP="00260E2F">
      <w:pPr>
        <w:pStyle w:val="ListParagraph"/>
        <w:numPr>
          <w:ilvl w:val="0"/>
          <w:numId w:val="11"/>
        </w:numPr>
        <w:spacing w:line="240" w:lineRule="auto"/>
        <w:rPr>
          <w:rFonts w:cs="Times New Roman"/>
        </w:rPr>
      </w:pPr>
      <w:r w:rsidRPr="00C65B2C">
        <w:rPr>
          <w:rFonts w:cs="Times New Roman"/>
        </w:rPr>
        <w:t>We are removing bad words to ***** and find the sentimental score to each query.</w:t>
      </w:r>
    </w:p>
    <w:p w14:paraId="4E400F9E" w14:textId="77777777" w:rsidR="00E5047C" w:rsidRPr="00C65B2C" w:rsidRDefault="00E5047C" w:rsidP="00260E2F">
      <w:pPr>
        <w:pStyle w:val="ListParagraph"/>
        <w:numPr>
          <w:ilvl w:val="0"/>
          <w:numId w:val="11"/>
        </w:numPr>
        <w:spacing w:line="240" w:lineRule="auto"/>
        <w:rPr>
          <w:rFonts w:cs="Times New Roman"/>
        </w:rPr>
      </w:pPr>
      <w:r w:rsidRPr="00C65B2C">
        <w:rPr>
          <w:rFonts w:cs="Times New Roman"/>
        </w:rPr>
        <w:t>These are the important functions of mapper and reducer classes in java.</w:t>
      </w:r>
    </w:p>
    <w:p w14:paraId="5F3953D1" w14:textId="77777777" w:rsidR="00AA7A1D" w:rsidRDefault="00E5047C" w:rsidP="00AA7A1D">
      <w:pPr>
        <w:keepNext/>
        <w:shd w:val="clear" w:color="auto" w:fill="FFFFFF"/>
        <w:spacing w:before="100" w:beforeAutospacing="1" w:after="100" w:afterAutospacing="1" w:line="240" w:lineRule="auto"/>
      </w:pPr>
      <w:r w:rsidRPr="00C65B2C">
        <w:rPr>
          <w:rFonts w:cs="Times New Roman"/>
          <w:noProof/>
          <w:sz w:val="10"/>
        </w:rPr>
        <w:drawing>
          <wp:inline distT="0" distB="0" distL="0" distR="0" wp14:anchorId="7F7D06B3" wp14:editId="0058B18C">
            <wp:extent cx="3034610" cy="1552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6279" cy="1568778"/>
                    </a:xfrm>
                    <a:prstGeom prst="rect">
                      <a:avLst/>
                    </a:prstGeom>
                    <a:noFill/>
                    <a:ln>
                      <a:noFill/>
                    </a:ln>
                  </pic:spPr>
                </pic:pic>
              </a:graphicData>
            </a:graphic>
          </wp:inline>
        </w:drawing>
      </w:r>
    </w:p>
    <w:p w14:paraId="0AA40927" w14:textId="31E1DF7F" w:rsidR="00E5047C"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4</w:t>
      </w:r>
      <w:r w:rsidR="00720A37">
        <w:rPr>
          <w:noProof/>
        </w:rPr>
        <w:fldChar w:fldCharType="end"/>
      </w:r>
      <w:r>
        <w:tab/>
      </w:r>
      <w:r w:rsidRPr="00C8288E">
        <w:t>Sentimental Score Computation</w:t>
      </w:r>
    </w:p>
    <w:p w14:paraId="754683F0" w14:textId="77777777" w:rsidR="00561652" w:rsidRDefault="00561652" w:rsidP="00260E2F">
      <w:pPr>
        <w:shd w:val="clear" w:color="auto" w:fill="FFFFFF"/>
        <w:spacing w:before="100" w:beforeAutospacing="1" w:after="100" w:afterAutospacing="1" w:line="240" w:lineRule="auto"/>
        <w:rPr>
          <w:rFonts w:eastAsia="Times New Roman" w:cs="Times New Roman"/>
          <w:color w:val="2D3B45"/>
        </w:rPr>
      </w:pPr>
    </w:p>
    <w:p w14:paraId="21EFEB1A" w14:textId="77777777" w:rsidR="00AA7A1D" w:rsidRDefault="00E5047C" w:rsidP="00AA7A1D">
      <w:pPr>
        <w:keepNext/>
        <w:shd w:val="clear" w:color="auto" w:fill="FFFFFF"/>
        <w:spacing w:before="100" w:beforeAutospacing="1" w:after="100" w:afterAutospacing="1" w:line="240" w:lineRule="auto"/>
      </w:pPr>
      <w:r w:rsidRPr="00C65B2C">
        <w:rPr>
          <w:rFonts w:cs="Times New Roman"/>
          <w:noProof/>
          <w:sz w:val="10"/>
        </w:rPr>
        <w:lastRenderedPageBreak/>
        <w:drawing>
          <wp:inline distT="0" distB="0" distL="0" distR="0" wp14:anchorId="54ED75A7" wp14:editId="11AC5BA4">
            <wp:extent cx="2799720" cy="1177742"/>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3908" cy="1187917"/>
                    </a:xfrm>
                    <a:prstGeom prst="rect">
                      <a:avLst/>
                    </a:prstGeom>
                    <a:noFill/>
                    <a:ln>
                      <a:noFill/>
                    </a:ln>
                  </pic:spPr>
                </pic:pic>
              </a:graphicData>
            </a:graphic>
          </wp:inline>
        </w:drawing>
      </w:r>
    </w:p>
    <w:p w14:paraId="5D926002" w14:textId="50F2A73A" w:rsidR="00E5047C"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5</w:t>
      </w:r>
      <w:r w:rsidR="00720A37">
        <w:rPr>
          <w:noProof/>
        </w:rPr>
        <w:fldChar w:fldCharType="end"/>
      </w:r>
      <w:r>
        <w:tab/>
      </w:r>
      <w:r w:rsidRPr="00D73E30">
        <w:t>Sensor the text</w:t>
      </w:r>
    </w:p>
    <w:p w14:paraId="48E38372" w14:textId="77777777" w:rsidR="00561652" w:rsidRDefault="00561652" w:rsidP="00260E2F">
      <w:pPr>
        <w:spacing w:line="240" w:lineRule="auto"/>
        <w:rPr>
          <w:rFonts w:cs="Times New Roman"/>
        </w:rPr>
      </w:pPr>
    </w:p>
    <w:p w14:paraId="0F098FEF" w14:textId="4D3600FE" w:rsidR="00E5047C" w:rsidRPr="00C65B2C" w:rsidRDefault="00E5047C" w:rsidP="00260E2F">
      <w:pPr>
        <w:spacing w:line="240" w:lineRule="auto"/>
        <w:rPr>
          <w:rFonts w:eastAsia="Times New Roman" w:cs="Times New Roman"/>
          <w:color w:val="2D3B45"/>
        </w:rPr>
      </w:pPr>
      <w:r w:rsidRPr="00614AA0">
        <w:rPr>
          <w:rFonts w:cs="Times New Roman"/>
        </w:rPr>
        <w:t xml:space="preserve">Please find the entire code into my </w:t>
      </w:r>
      <w:r w:rsidR="00BD3B49" w:rsidRPr="00614AA0">
        <w:rPr>
          <w:rFonts w:cs="Times New Roman"/>
        </w:rPr>
        <w:t>GitHub</w:t>
      </w:r>
      <w:r w:rsidRPr="00614AA0">
        <w:rPr>
          <w:rFonts w:cs="Times New Roman"/>
        </w:rPr>
        <w:t xml:space="preserve"> account: </w:t>
      </w:r>
      <w:r w:rsidR="00614AA0" w:rsidRPr="00614AA0">
        <w:rPr>
          <w:rFonts w:cs="Times New Roman"/>
        </w:rPr>
        <w:t>https://github.com/khushbooba91/TwitterFinalProject</w:t>
      </w:r>
    </w:p>
    <w:p w14:paraId="7CE36DDB" w14:textId="77777777" w:rsidR="00071585" w:rsidRPr="00C65B2C" w:rsidRDefault="00E5047C" w:rsidP="00260E2F">
      <w:pPr>
        <w:spacing w:line="240" w:lineRule="auto"/>
        <w:rPr>
          <w:rFonts w:cs="Times New Roman"/>
        </w:rPr>
      </w:pPr>
      <w:r w:rsidRPr="00C65B2C">
        <w:rPr>
          <w:rFonts w:cs="Times New Roman"/>
        </w:rPr>
        <w:t xml:space="preserve">Step 3: </w:t>
      </w:r>
      <w:r w:rsidR="00071585" w:rsidRPr="00C65B2C">
        <w:rPr>
          <w:rFonts w:cs="Times New Roman"/>
        </w:rPr>
        <w:t>Testing mapper and reducer jar</w:t>
      </w:r>
    </w:p>
    <w:p w14:paraId="3BFA66F1" w14:textId="5FDBF65F" w:rsidR="00AD793F" w:rsidRPr="00C65B2C" w:rsidRDefault="00E5047C" w:rsidP="00260E2F">
      <w:pPr>
        <w:pStyle w:val="ListParagraph"/>
        <w:numPr>
          <w:ilvl w:val="0"/>
          <w:numId w:val="12"/>
        </w:numPr>
        <w:spacing w:line="240" w:lineRule="auto"/>
        <w:rPr>
          <w:rFonts w:cs="Times New Roman"/>
        </w:rPr>
      </w:pPr>
      <w:r w:rsidRPr="00C65B2C">
        <w:rPr>
          <w:rFonts w:cs="Times New Roman"/>
        </w:rPr>
        <w:t xml:space="preserve">Once we </w:t>
      </w:r>
      <w:r w:rsidR="00B75BF2">
        <w:rPr>
          <w:rFonts w:cs="Times New Roman"/>
        </w:rPr>
        <w:t>have tested</w:t>
      </w:r>
      <w:r w:rsidRPr="00C65B2C">
        <w:rPr>
          <w:rFonts w:cs="Times New Roman"/>
        </w:rPr>
        <w:t xml:space="preserve"> the small size input by executing java files in </w:t>
      </w:r>
      <w:r w:rsidR="00AD793F" w:rsidRPr="00C65B2C">
        <w:rPr>
          <w:rFonts w:cs="Times New Roman"/>
        </w:rPr>
        <w:t>development tool we need to create a .jar file for Elastic Map Reduce job. It is very important to test it in local pipelines. Run the jar files with</w:t>
      </w:r>
      <w:r w:rsidR="00B75BF2">
        <w:rPr>
          <w:rFonts w:cs="Times New Roman"/>
        </w:rPr>
        <w:t xml:space="preserve"> a</w:t>
      </w:r>
      <w:r w:rsidR="00AD793F" w:rsidRPr="00C65B2C">
        <w:rPr>
          <w:rFonts w:cs="Times New Roman"/>
        </w:rPr>
        <w:t xml:space="preserve"> </w:t>
      </w:r>
      <w:r w:rsidR="00AD793F" w:rsidRPr="00B75BF2">
        <w:rPr>
          <w:rFonts w:cs="Times New Roman"/>
          <w:noProof/>
        </w:rPr>
        <w:t>little</w:t>
      </w:r>
      <w:r w:rsidR="00AD793F" w:rsidRPr="00C65B2C">
        <w:rPr>
          <w:rFonts w:cs="Times New Roman"/>
        </w:rPr>
        <w:t xml:space="preserve"> big chunk of the data into your console. It will save time and cost because if you directly start perfo</w:t>
      </w:r>
      <w:r w:rsidR="00B75BF2">
        <w:rPr>
          <w:rFonts w:cs="Times New Roman"/>
        </w:rPr>
        <w:t xml:space="preserve">rming the map reduce job on EMR, </w:t>
      </w:r>
      <w:r w:rsidR="00AD793F" w:rsidRPr="00C65B2C">
        <w:rPr>
          <w:rFonts w:cs="Times New Roman"/>
        </w:rPr>
        <w:t xml:space="preserve">it will fail after several hours when it comes to 12 </w:t>
      </w:r>
      <w:r w:rsidR="00B75BF2">
        <w:rPr>
          <w:rFonts w:cs="Times New Roman"/>
        </w:rPr>
        <w:t>Tb</w:t>
      </w:r>
      <w:r w:rsidR="00AD793F" w:rsidRPr="00C65B2C">
        <w:rPr>
          <w:rFonts w:cs="Times New Roman"/>
        </w:rPr>
        <w:t xml:space="preserve"> data. It will waste the money and time. Testing on EMR is very costly. </w:t>
      </w:r>
    </w:p>
    <w:p w14:paraId="4CBA3E8E" w14:textId="1CB2A4F9" w:rsidR="00AD793F" w:rsidRPr="00C65B2C" w:rsidRDefault="00AD793F" w:rsidP="00260E2F">
      <w:pPr>
        <w:pStyle w:val="ListParagraph"/>
        <w:numPr>
          <w:ilvl w:val="0"/>
          <w:numId w:val="12"/>
        </w:numPr>
        <w:spacing w:line="240" w:lineRule="auto"/>
        <w:rPr>
          <w:rFonts w:cs="Times New Roman"/>
        </w:rPr>
      </w:pPr>
      <w:r w:rsidRPr="00C65B2C">
        <w:rPr>
          <w:rFonts w:cs="Times New Roman"/>
        </w:rPr>
        <w:t>Commands used:</w:t>
      </w:r>
    </w:p>
    <w:p w14:paraId="1FFEAF12" w14:textId="14879420" w:rsidR="00AD793F" w:rsidRPr="00C65B2C" w:rsidRDefault="00AD793F" w:rsidP="00260E2F">
      <w:pPr>
        <w:pStyle w:val="ListParagraph"/>
        <w:numPr>
          <w:ilvl w:val="1"/>
          <w:numId w:val="12"/>
        </w:numPr>
        <w:spacing w:line="240" w:lineRule="auto"/>
        <w:rPr>
          <w:rFonts w:cs="Times New Roman"/>
        </w:rPr>
      </w:pPr>
      <w:r w:rsidRPr="00C65B2C">
        <w:rPr>
          <w:rFonts w:cs="Times New Roman"/>
        </w:rPr>
        <w:t>Java –</w:t>
      </w:r>
      <w:proofErr w:type="spellStart"/>
      <w:r w:rsidRPr="00C65B2C">
        <w:rPr>
          <w:rFonts w:cs="Times New Roman"/>
        </w:rPr>
        <w:t>classpath</w:t>
      </w:r>
      <w:proofErr w:type="spellEnd"/>
      <w:r w:rsidRPr="00C65B2C">
        <w:rPr>
          <w:rFonts w:cs="Times New Roman"/>
        </w:rPr>
        <w:t xml:space="preserve"> ETL.jar Mapper input.tar.gz &gt; input1 </w:t>
      </w:r>
      <w:r w:rsidR="00BD3B49" w:rsidRPr="00614AA0">
        <w:rPr>
          <w:rFonts w:cs="Times New Roman"/>
        </w:rPr>
        <w:t>(S</w:t>
      </w:r>
      <w:r w:rsidR="00BD3B49" w:rsidRPr="00C65B2C">
        <w:rPr>
          <w:rFonts w:cs="Times New Roman"/>
        </w:rPr>
        <w:t>tore</w:t>
      </w:r>
      <w:r w:rsidRPr="00C65B2C">
        <w:rPr>
          <w:rFonts w:cs="Times New Roman"/>
        </w:rPr>
        <w:t xml:space="preserve"> mapper results into input1 file). </w:t>
      </w:r>
    </w:p>
    <w:p w14:paraId="088F0515" w14:textId="77777777" w:rsidR="00AD793F" w:rsidRPr="00C65B2C" w:rsidRDefault="00AD793F" w:rsidP="00260E2F">
      <w:pPr>
        <w:pStyle w:val="ListParagraph"/>
        <w:numPr>
          <w:ilvl w:val="1"/>
          <w:numId w:val="12"/>
        </w:numPr>
        <w:spacing w:line="240" w:lineRule="auto"/>
        <w:rPr>
          <w:rFonts w:cs="Times New Roman"/>
        </w:rPr>
      </w:pPr>
      <w:r w:rsidRPr="00C65B2C">
        <w:rPr>
          <w:rFonts w:cs="Times New Roman"/>
        </w:rPr>
        <w:t>Java –</w:t>
      </w:r>
      <w:proofErr w:type="spellStart"/>
      <w:r w:rsidRPr="00C65B2C">
        <w:rPr>
          <w:rFonts w:cs="Times New Roman"/>
        </w:rPr>
        <w:t>classpath</w:t>
      </w:r>
      <w:proofErr w:type="spellEnd"/>
      <w:r w:rsidRPr="00C65B2C">
        <w:rPr>
          <w:rFonts w:cs="Times New Roman"/>
        </w:rPr>
        <w:t xml:space="preserve"> ETL.jar Reducer input1 &gt; output1(Store reducer results into output1 file). </w:t>
      </w:r>
    </w:p>
    <w:p w14:paraId="71C2AB4D" w14:textId="77777777" w:rsidR="00AD793F" w:rsidRPr="00C65B2C" w:rsidRDefault="00AD793F" w:rsidP="00260E2F">
      <w:pPr>
        <w:pStyle w:val="ListParagraph"/>
        <w:numPr>
          <w:ilvl w:val="1"/>
          <w:numId w:val="12"/>
        </w:numPr>
        <w:spacing w:line="240" w:lineRule="auto"/>
        <w:rPr>
          <w:rFonts w:cs="Times New Roman"/>
        </w:rPr>
      </w:pPr>
      <w:r w:rsidRPr="00C65B2C">
        <w:rPr>
          <w:rFonts w:cs="Times New Roman"/>
        </w:rPr>
        <w:t xml:space="preserve">It is very important to check the results in output1 </w:t>
      </w:r>
      <w:r w:rsidR="00071585" w:rsidRPr="00C65B2C">
        <w:rPr>
          <w:rFonts w:cs="Times New Roman"/>
        </w:rPr>
        <w:t>whether</w:t>
      </w:r>
      <w:r w:rsidRPr="00C65B2C">
        <w:rPr>
          <w:rFonts w:cs="Times New Roman"/>
        </w:rPr>
        <w:t xml:space="preserve"> that gave you the proper result of removing bad words and sentimental scores or not.</w:t>
      </w:r>
    </w:p>
    <w:p w14:paraId="54329D69" w14:textId="77777777" w:rsidR="00AD793F" w:rsidRPr="00C65B2C" w:rsidRDefault="00AD793F" w:rsidP="00260E2F">
      <w:pPr>
        <w:shd w:val="clear" w:color="auto" w:fill="FFFFFF"/>
        <w:spacing w:before="100" w:beforeAutospacing="1" w:after="100" w:afterAutospacing="1" w:line="240" w:lineRule="auto"/>
        <w:rPr>
          <w:rFonts w:eastAsia="Times New Roman" w:cs="Times New Roman"/>
          <w:color w:val="2D3B45"/>
        </w:rPr>
      </w:pPr>
    </w:p>
    <w:p w14:paraId="5FD3C30F" w14:textId="77777777" w:rsidR="00AA7A1D" w:rsidRDefault="00AD793F" w:rsidP="00AA7A1D">
      <w:pPr>
        <w:keepNext/>
        <w:shd w:val="clear" w:color="auto" w:fill="FFFFFF"/>
        <w:spacing w:before="100" w:beforeAutospacing="1" w:after="100" w:afterAutospacing="1" w:line="240" w:lineRule="auto"/>
        <w:ind w:left="720"/>
      </w:pPr>
      <w:r w:rsidRPr="00C65B2C">
        <w:rPr>
          <w:rFonts w:cs="Times New Roman"/>
          <w:noProof/>
          <w:sz w:val="10"/>
        </w:rPr>
        <w:lastRenderedPageBreak/>
        <w:drawing>
          <wp:inline distT="0" distB="0" distL="0" distR="0" wp14:anchorId="21E5AA1E" wp14:editId="1AE6D081">
            <wp:extent cx="2722880" cy="190563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3791" cy="1934270"/>
                    </a:xfrm>
                    <a:prstGeom prst="rect">
                      <a:avLst/>
                    </a:prstGeom>
                    <a:noFill/>
                    <a:ln>
                      <a:noFill/>
                    </a:ln>
                  </pic:spPr>
                </pic:pic>
              </a:graphicData>
            </a:graphic>
          </wp:inline>
        </w:drawing>
      </w:r>
    </w:p>
    <w:p w14:paraId="34CDA979" w14:textId="352AC036" w:rsidR="00AD793F"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6</w:t>
      </w:r>
      <w:r w:rsidR="00720A37">
        <w:rPr>
          <w:noProof/>
        </w:rPr>
        <w:fldChar w:fldCharType="end"/>
      </w:r>
      <w:r>
        <w:tab/>
      </w:r>
      <w:r w:rsidRPr="005A3697">
        <w:t>Result of sentimental score and text conversion</w:t>
      </w:r>
    </w:p>
    <w:p w14:paraId="722C556C" w14:textId="66908501" w:rsidR="00AD793F" w:rsidRDefault="00071585" w:rsidP="00260E2F">
      <w:pPr>
        <w:spacing w:line="240" w:lineRule="auto"/>
        <w:rPr>
          <w:rFonts w:cs="Times New Roman"/>
        </w:rPr>
      </w:pPr>
      <w:r w:rsidRPr="00C65B2C">
        <w:rPr>
          <w:rFonts w:cs="Times New Roman"/>
        </w:rPr>
        <w:t xml:space="preserve">If we won’t do this </w:t>
      </w:r>
      <w:r w:rsidR="00BD3B49" w:rsidRPr="00C65B2C">
        <w:rPr>
          <w:rFonts w:cs="Times New Roman"/>
        </w:rPr>
        <w:t>step,</w:t>
      </w:r>
      <w:r w:rsidRPr="00C65B2C">
        <w:rPr>
          <w:rFonts w:cs="Times New Roman"/>
        </w:rPr>
        <w:t xml:space="preserve"> we </w:t>
      </w:r>
      <w:r w:rsidR="00B75BF2">
        <w:rPr>
          <w:rFonts w:cs="Times New Roman"/>
        </w:rPr>
        <w:t>have to</w:t>
      </w:r>
      <w:r w:rsidRPr="00C65B2C">
        <w:rPr>
          <w:rFonts w:cs="Times New Roman"/>
        </w:rPr>
        <w:t xml:space="preserve"> spend lots of money on EMR clusters and S3 and hours of time.</w:t>
      </w:r>
    </w:p>
    <w:p w14:paraId="14A04618" w14:textId="77777777" w:rsidR="00071585" w:rsidRPr="00C65B2C" w:rsidRDefault="00071585" w:rsidP="00260E2F">
      <w:pPr>
        <w:spacing w:line="240" w:lineRule="auto"/>
        <w:rPr>
          <w:rFonts w:cs="Times New Roman"/>
        </w:rPr>
      </w:pPr>
      <w:r w:rsidRPr="00C65B2C">
        <w:rPr>
          <w:rFonts w:cs="Times New Roman"/>
        </w:rPr>
        <w:t xml:space="preserve">Step 4: EMR map </w:t>
      </w:r>
      <w:r w:rsidRPr="00AA7A1D">
        <w:rPr>
          <w:rFonts w:cs="Times New Roman"/>
          <w:noProof/>
        </w:rPr>
        <w:t>reduce</w:t>
      </w:r>
      <w:r w:rsidRPr="00C65B2C">
        <w:rPr>
          <w:rFonts w:cs="Times New Roman"/>
        </w:rPr>
        <w:t xml:space="preserve"> job.</w:t>
      </w:r>
    </w:p>
    <w:p w14:paraId="1D59647B" w14:textId="104CFC65" w:rsidR="00071585" w:rsidRPr="00C65B2C" w:rsidRDefault="00071585" w:rsidP="00260E2F">
      <w:pPr>
        <w:shd w:val="clear" w:color="auto" w:fill="FFFFFF"/>
        <w:spacing w:before="100" w:beforeAutospacing="1" w:after="100" w:afterAutospacing="1" w:line="240" w:lineRule="auto"/>
        <w:rPr>
          <w:rFonts w:eastAsia="Times New Roman" w:cs="Times New Roman"/>
          <w:color w:val="2D3B45"/>
        </w:rPr>
      </w:pPr>
    </w:p>
    <w:p w14:paraId="17E1E366" w14:textId="77777777" w:rsidR="00AA7A1D" w:rsidRDefault="00071585" w:rsidP="00AA7A1D">
      <w:pPr>
        <w:keepNext/>
        <w:shd w:val="clear" w:color="auto" w:fill="FFFFFF"/>
        <w:spacing w:before="100" w:beforeAutospacing="1" w:after="100" w:afterAutospacing="1" w:line="240" w:lineRule="auto"/>
      </w:pPr>
      <w:r w:rsidRPr="00C65B2C">
        <w:rPr>
          <w:rFonts w:cs="Times New Roman"/>
          <w:noProof/>
          <w:sz w:val="10"/>
        </w:rPr>
        <w:drawing>
          <wp:inline distT="0" distB="0" distL="0" distR="0" wp14:anchorId="29FAB898" wp14:editId="7F58C87E">
            <wp:extent cx="2882235"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8401" cy="2348163"/>
                    </a:xfrm>
                    <a:prstGeom prst="rect">
                      <a:avLst/>
                    </a:prstGeom>
                    <a:noFill/>
                    <a:ln>
                      <a:noFill/>
                    </a:ln>
                  </pic:spPr>
                </pic:pic>
              </a:graphicData>
            </a:graphic>
          </wp:inline>
        </w:drawing>
      </w:r>
    </w:p>
    <w:p w14:paraId="09708D51" w14:textId="65ECE3CE" w:rsidR="00071585"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7</w:t>
      </w:r>
      <w:r w:rsidR="00720A37">
        <w:rPr>
          <w:noProof/>
        </w:rPr>
        <w:fldChar w:fldCharType="end"/>
      </w:r>
      <w:r>
        <w:tab/>
      </w:r>
      <w:r w:rsidRPr="00492A64">
        <w:t>Giving custom mapper reducer into streaming program in EMR</w:t>
      </w:r>
    </w:p>
    <w:p w14:paraId="3DEA0C9B" w14:textId="77777777" w:rsidR="00071585" w:rsidRPr="00C65B2C" w:rsidRDefault="00071585" w:rsidP="00260E2F">
      <w:pPr>
        <w:pStyle w:val="ListParagraph"/>
        <w:numPr>
          <w:ilvl w:val="0"/>
          <w:numId w:val="13"/>
        </w:numPr>
        <w:spacing w:line="240" w:lineRule="auto"/>
        <w:rPr>
          <w:rFonts w:cs="Times New Roman"/>
        </w:rPr>
      </w:pPr>
      <w:r w:rsidRPr="00C65B2C">
        <w:rPr>
          <w:rFonts w:cs="Times New Roman"/>
        </w:rPr>
        <w:t xml:space="preserve">Store jar files into your s3 bucket. </w:t>
      </w:r>
      <w:r w:rsidRPr="00614AA0">
        <w:rPr>
          <w:rFonts w:cs="Times New Roman"/>
        </w:rPr>
        <w:t> </w:t>
      </w:r>
    </w:p>
    <w:p w14:paraId="2C97610F" w14:textId="2F0A6139" w:rsidR="00AD793F" w:rsidRPr="00561652" w:rsidRDefault="00071585" w:rsidP="00561652">
      <w:pPr>
        <w:pStyle w:val="ListParagraph"/>
        <w:numPr>
          <w:ilvl w:val="0"/>
          <w:numId w:val="13"/>
        </w:numPr>
        <w:spacing w:line="240" w:lineRule="auto"/>
        <w:rPr>
          <w:rFonts w:cs="Times New Roman"/>
        </w:rPr>
      </w:pPr>
      <w:r w:rsidRPr="00C65B2C">
        <w:rPr>
          <w:rFonts w:cs="Times New Roman"/>
        </w:rPr>
        <w:t>All the result data of map reduce will be stored in the s3 bucket specified folder.</w:t>
      </w:r>
    </w:p>
    <w:p w14:paraId="77600727" w14:textId="14BC2893" w:rsidR="008A3E0E" w:rsidRPr="00C65B2C" w:rsidRDefault="008A3E0E" w:rsidP="00260E2F">
      <w:pPr>
        <w:spacing w:line="240" w:lineRule="auto"/>
        <w:rPr>
          <w:rFonts w:cs="Times New Roman"/>
        </w:rPr>
      </w:pPr>
      <w:r w:rsidRPr="00C65B2C">
        <w:rPr>
          <w:rFonts w:cs="Times New Roman"/>
        </w:rPr>
        <w:t xml:space="preserve">Total Cost = Total Cost: 0.190*6[Master Extra Large M3 Node for 6 hours] = $1.14, 0.147*6*6[6 extra-large M4 slave nodes] = $5.292. $1.14 + $5.292 = $6.432 is the total cost for custom map reduce on 12TB data. Let us say in a month you will use it twice for different terabytes of data: $12.864 a month + $ 3 </w:t>
      </w:r>
      <w:r w:rsidR="00BD3B49" w:rsidRPr="00C65B2C">
        <w:rPr>
          <w:rFonts w:cs="Times New Roman"/>
        </w:rPr>
        <w:t>approx. (</w:t>
      </w:r>
      <w:r w:rsidRPr="00C65B2C">
        <w:rPr>
          <w:rFonts w:cs="Times New Roman"/>
        </w:rPr>
        <w:t>EC2 instance for virtual memory to the cluster) = $15.864 a month</w:t>
      </w:r>
    </w:p>
    <w:p w14:paraId="4D8C370D" w14:textId="77777777" w:rsidR="00743D81" w:rsidRPr="00C65B2C" w:rsidRDefault="00743D81" w:rsidP="00260E2F">
      <w:pPr>
        <w:spacing w:line="240" w:lineRule="auto"/>
        <w:rPr>
          <w:rFonts w:cs="Times New Roman"/>
        </w:rPr>
      </w:pPr>
      <w:r w:rsidRPr="00C65B2C">
        <w:rPr>
          <w:rFonts w:cs="Times New Roman"/>
        </w:rPr>
        <w:lastRenderedPageBreak/>
        <w:t xml:space="preserve">Step 5: Monitoring the resources. If some container performance keep getting down or hardware usage keep getting high that means it is high chances to get the following error. </w:t>
      </w:r>
    </w:p>
    <w:p w14:paraId="792E633D" w14:textId="77777777" w:rsidR="00AA7A1D" w:rsidRDefault="00D27036" w:rsidP="00AA7A1D">
      <w:pPr>
        <w:keepNext/>
        <w:shd w:val="clear" w:color="auto" w:fill="FFFFFF"/>
        <w:spacing w:before="100" w:beforeAutospacing="1" w:after="100" w:afterAutospacing="1" w:line="240" w:lineRule="auto"/>
      </w:pPr>
      <w:r w:rsidRPr="00C65B2C">
        <w:rPr>
          <w:rFonts w:eastAsia="Times New Roman" w:cs="Times New Roman"/>
          <w:noProof/>
          <w:color w:val="2D3B45"/>
        </w:rPr>
        <w:drawing>
          <wp:inline distT="0" distB="0" distL="0" distR="0" wp14:anchorId="6A7722B7" wp14:editId="39A80E7C">
            <wp:extent cx="2800350" cy="1121344"/>
            <wp:effectExtent l="0" t="0" r="0" b="3175"/>
            <wp:docPr id="2" name="Picture 2" descr="../Desktop/Everything/Screen%20Shot%202017-03-08%20at%208.2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verything/Screen%20Shot%202017-03-08%20at%208.25.08%20P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28" b="65917"/>
                    <a:stretch/>
                  </pic:blipFill>
                  <pic:spPr bwMode="auto">
                    <a:xfrm>
                      <a:off x="0" y="0"/>
                      <a:ext cx="2811121" cy="1125657"/>
                    </a:xfrm>
                    <a:prstGeom prst="rect">
                      <a:avLst/>
                    </a:prstGeom>
                    <a:noFill/>
                    <a:ln>
                      <a:noFill/>
                    </a:ln>
                    <a:extLst>
                      <a:ext uri="{53640926-AAD7-44D8-BBD7-CCE9431645EC}">
                        <a14:shadowObscured xmlns:a14="http://schemas.microsoft.com/office/drawing/2010/main"/>
                      </a:ext>
                    </a:extLst>
                  </pic:spPr>
                </pic:pic>
              </a:graphicData>
            </a:graphic>
          </wp:inline>
        </w:drawing>
      </w:r>
    </w:p>
    <w:p w14:paraId="1728D1FB" w14:textId="2F42EB6B" w:rsidR="00743D81"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w:instrText>
      </w:r>
      <w:r w:rsidR="00720A37">
        <w:instrText xml:space="preserve"> ARABIC </w:instrText>
      </w:r>
      <w:r w:rsidR="00720A37">
        <w:fldChar w:fldCharType="separate"/>
      </w:r>
      <w:r>
        <w:rPr>
          <w:noProof/>
        </w:rPr>
        <w:t>8</w:t>
      </w:r>
      <w:r w:rsidR="00720A37">
        <w:rPr>
          <w:noProof/>
        </w:rPr>
        <w:fldChar w:fldCharType="end"/>
      </w:r>
      <w:r w:rsidR="007A6474">
        <w:rPr>
          <w:noProof/>
        </w:rPr>
        <w:t xml:space="preserve"> Container Out of Virtual memory Space Error if we have inefficient algorithm for mapper and reducer</w:t>
      </w:r>
    </w:p>
    <w:p w14:paraId="140C3F03" w14:textId="3F5B621A" w:rsidR="00743D81" w:rsidRPr="00C65B2C" w:rsidRDefault="00743D81" w:rsidP="00260E2F">
      <w:pPr>
        <w:spacing w:line="240" w:lineRule="auto"/>
        <w:rPr>
          <w:rFonts w:cs="Times New Roman"/>
        </w:rPr>
      </w:pPr>
      <w:r w:rsidRPr="00C65B2C">
        <w:rPr>
          <w:rFonts w:cs="Times New Roman"/>
        </w:rPr>
        <w:t xml:space="preserve">This can be fixed in two ways. 1. </w:t>
      </w:r>
      <w:r w:rsidR="00B75BF2">
        <w:rPr>
          <w:rFonts w:cs="Times New Roman"/>
          <w:noProof/>
        </w:rPr>
        <w:t>The i</w:t>
      </w:r>
      <w:r w:rsidRPr="00B75BF2">
        <w:rPr>
          <w:rFonts w:cs="Times New Roman"/>
          <w:noProof/>
        </w:rPr>
        <w:t>ncrement</w:t>
      </w:r>
      <w:r w:rsidRPr="00C65B2C">
        <w:rPr>
          <w:rFonts w:cs="Times New Roman"/>
        </w:rPr>
        <w:t xml:space="preserve"> of slave nodes into the clusters 2. Optimization of the given mapper and reducer cost. I have always chosen to optimization of the mapper and reducer cost. Most of the times this occurs because the data structures used in mapper and reducers are going out of the bound because it is storing data temporarily. So, here in java proper garbage collection and memory management can help us to save cost by saving cost with </w:t>
      </w:r>
      <w:r w:rsidR="00B75BF2">
        <w:rPr>
          <w:rFonts w:cs="Times New Roman"/>
          <w:noProof/>
        </w:rPr>
        <w:t>fewer</w:t>
      </w:r>
      <w:r w:rsidRPr="00C65B2C">
        <w:rPr>
          <w:rFonts w:cs="Times New Roman"/>
        </w:rPr>
        <w:t xml:space="preserve"> slave nodes.</w:t>
      </w:r>
    </w:p>
    <w:p w14:paraId="34DA0BBD" w14:textId="77777777" w:rsidR="00D27036" w:rsidRPr="00C65B2C" w:rsidRDefault="00D27036" w:rsidP="00260E2F">
      <w:pPr>
        <w:spacing w:line="240" w:lineRule="auto"/>
        <w:rPr>
          <w:rFonts w:cs="Times New Roman"/>
        </w:rPr>
      </w:pPr>
      <w:r w:rsidRPr="00C65B2C">
        <w:rPr>
          <w:rFonts w:cs="Times New Roman"/>
        </w:rPr>
        <w:t>These are the charts show us the constant performance while doing the map reduce job.</w:t>
      </w:r>
    </w:p>
    <w:p w14:paraId="2C012D99" w14:textId="486DBC4E" w:rsidR="00D27036" w:rsidRPr="00C65B2C" w:rsidRDefault="00D27036" w:rsidP="00260E2F">
      <w:pPr>
        <w:shd w:val="clear" w:color="auto" w:fill="FFFFFF"/>
        <w:spacing w:before="100" w:beforeAutospacing="1" w:after="100" w:afterAutospacing="1" w:line="240" w:lineRule="auto"/>
        <w:rPr>
          <w:rFonts w:eastAsia="Times New Roman" w:cs="Times New Roman"/>
          <w:color w:val="2D3B45"/>
        </w:rPr>
      </w:pPr>
    </w:p>
    <w:p w14:paraId="293E6337" w14:textId="77777777" w:rsidR="00AA7A1D" w:rsidRDefault="00D27036" w:rsidP="00AA7A1D">
      <w:pPr>
        <w:keepNext/>
        <w:shd w:val="clear" w:color="auto" w:fill="FFFFFF"/>
        <w:spacing w:before="100" w:beforeAutospacing="1" w:after="100" w:afterAutospacing="1" w:line="240" w:lineRule="auto"/>
      </w:pPr>
      <w:r w:rsidRPr="00C65B2C">
        <w:rPr>
          <w:rFonts w:cs="Times New Roman"/>
          <w:noProof/>
          <w:sz w:val="10"/>
        </w:rPr>
        <w:drawing>
          <wp:inline distT="0" distB="0" distL="0" distR="0" wp14:anchorId="0E8DB0D1" wp14:editId="6B92642B">
            <wp:extent cx="3039745" cy="255281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1725" cy="2571278"/>
                    </a:xfrm>
                    <a:prstGeom prst="rect">
                      <a:avLst/>
                    </a:prstGeom>
                    <a:noFill/>
                    <a:ln>
                      <a:noFill/>
                    </a:ln>
                  </pic:spPr>
                </pic:pic>
              </a:graphicData>
            </a:graphic>
          </wp:inline>
        </w:drawing>
      </w:r>
    </w:p>
    <w:p w14:paraId="443F1B8D" w14:textId="2523D239" w:rsidR="00D27036"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9</w:t>
      </w:r>
      <w:r w:rsidR="00720A37">
        <w:rPr>
          <w:noProof/>
        </w:rPr>
        <w:fldChar w:fldCharType="end"/>
      </w:r>
      <w:r>
        <w:tab/>
      </w:r>
      <w:r w:rsidRPr="00595204">
        <w:t>Memory Management performance</w:t>
      </w:r>
    </w:p>
    <w:p w14:paraId="74EE2706" w14:textId="77777777" w:rsidR="00AA7A1D" w:rsidRDefault="00D27036" w:rsidP="00AA7A1D">
      <w:pPr>
        <w:keepNext/>
        <w:shd w:val="clear" w:color="auto" w:fill="FFFFFF"/>
        <w:spacing w:before="100" w:beforeAutospacing="1" w:after="100" w:afterAutospacing="1" w:line="240" w:lineRule="auto"/>
      </w:pPr>
      <w:r w:rsidRPr="00C65B2C">
        <w:rPr>
          <w:rFonts w:cs="Times New Roman"/>
          <w:noProof/>
          <w:sz w:val="10"/>
        </w:rPr>
        <w:lastRenderedPageBreak/>
        <w:drawing>
          <wp:inline distT="0" distB="0" distL="0" distR="0" wp14:anchorId="5E8DD97B" wp14:editId="681C83DA">
            <wp:extent cx="3409688" cy="208561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263" cy="2111042"/>
                    </a:xfrm>
                    <a:prstGeom prst="rect">
                      <a:avLst/>
                    </a:prstGeom>
                    <a:noFill/>
                    <a:ln>
                      <a:noFill/>
                    </a:ln>
                  </pic:spPr>
                </pic:pic>
              </a:graphicData>
            </a:graphic>
          </wp:inline>
        </w:drawing>
      </w:r>
    </w:p>
    <w:p w14:paraId="4410C950" w14:textId="18934ECF" w:rsidR="00D27036"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10</w:t>
      </w:r>
      <w:r w:rsidR="00720A37">
        <w:rPr>
          <w:noProof/>
        </w:rPr>
        <w:fldChar w:fldCharType="end"/>
      </w:r>
      <w:r>
        <w:tab/>
        <w:t xml:space="preserve"> </w:t>
      </w:r>
      <w:r w:rsidRPr="006177F6">
        <w:t>Container Node Steady Performance</w:t>
      </w:r>
    </w:p>
    <w:p w14:paraId="6E91C0E4" w14:textId="77777777" w:rsidR="00561652" w:rsidRDefault="00561652" w:rsidP="00260E2F">
      <w:pPr>
        <w:shd w:val="clear" w:color="auto" w:fill="FFFFFF"/>
        <w:spacing w:before="100" w:beforeAutospacing="1" w:after="100" w:afterAutospacing="1" w:line="240" w:lineRule="auto"/>
        <w:rPr>
          <w:rFonts w:eastAsia="Times New Roman" w:cs="Times New Roman"/>
          <w:color w:val="2D3B45"/>
        </w:rPr>
      </w:pPr>
    </w:p>
    <w:p w14:paraId="6CE53140" w14:textId="2EC19CC1" w:rsidR="00B62DB2" w:rsidRPr="00C65B2C" w:rsidRDefault="00B62DB2" w:rsidP="00260E2F">
      <w:pPr>
        <w:spacing w:line="240" w:lineRule="auto"/>
        <w:rPr>
          <w:rFonts w:cs="Times New Roman"/>
        </w:rPr>
      </w:pPr>
      <w:r w:rsidRPr="00C65B2C">
        <w:rPr>
          <w:rFonts w:cs="Times New Roman"/>
        </w:rPr>
        <w:t xml:space="preserve">Step 6: </w:t>
      </w:r>
      <w:r w:rsidR="008A3E0E" w:rsidRPr="00C65B2C">
        <w:rPr>
          <w:rFonts w:cs="Times New Roman"/>
        </w:rPr>
        <w:t>S3 to RDS:</w:t>
      </w:r>
    </w:p>
    <w:p w14:paraId="14D79D7E" w14:textId="10563697" w:rsidR="008A3E0E" w:rsidRPr="00C65B2C" w:rsidRDefault="008A3E0E" w:rsidP="00260E2F">
      <w:pPr>
        <w:spacing w:line="240" w:lineRule="auto"/>
        <w:rPr>
          <w:rFonts w:cs="Times New Roman"/>
        </w:rPr>
      </w:pPr>
      <w:r w:rsidRPr="00C65B2C">
        <w:rPr>
          <w:rFonts w:cs="Times New Roman"/>
        </w:rPr>
        <w:t xml:space="preserve">The map </w:t>
      </w:r>
      <w:r w:rsidRPr="00372CFF">
        <w:rPr>
          <w:rFonts w:cs="Times New Roman"/>
          <w:noProof/>
        </w:rPr>
        <w:t>reduce</w:t>
      </w:r>
      <w:r w:rsidRPr="00C65B2C">
        <w:rPr>
          <w:rFonts w:cs="Times New Roman"/>
        </w:rPr>
        <w:t xml:space="preserve"> results will be stored </w:t>
      </w:r>
      <w:r w:rsidRPr="00372CFF">
        <w:rPr>
          <w:rFonts w:cs="Times New Roman"/>
          <w:noProof/>
        </w:rPr>
        <w:t>into</w:t>
      </w:r>
      <w:r w:rsidRPr="00C65B2C">
        <w:rPr>
          <w:rFonts w:cs="Times New Roman"/>
        </w:rPr>
        <w:t xml:space="preserve"> the specified S3 bucket.</w:t>
      </w:r>
    </w:p>
    <w:p w14:paraId="0A561F1E" w14:textId="77777777" w:rsidR="00AA7A1D" w:rsidRDefault="008A3E0E" w:rsidP="00AA7A1D">
      <w:pPr>
        <w:keepNext/>
        <w:shd w:val="clear" w:color="auto" w:fill="FFFFFF"/>
        <w:spacing w:before="100" w:beforeAutospacing="1" w:after="100" w:afterAutospacing="1" w:line="240" w:lineRule="auto"/>
      </w:pPr>
      <w:r w:rsidRPr="00C65B2C">
        <w:rPr>
          <w:rFonts w:cs="Times New Roman"/>
          <w:noProof/>
          <w:sz w:val="10"/>
        </w:rPr>
        <w:drawing>
          <wp:inline distT="0" distB="0" distL="0" distR="0" wp14:anchorId="5422EFA0" wp14:editId="1049242B">
            <wp:extent cx="2846694" cy="1434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9795" cy="1456664"/>
                    </a:xfrm>
                    <a:prstGeom prst="rect">
                      <a:avLst/>
                    </a:prstGeom>
                    <a:noFill/>
                    <a:ln>
                      <a:noFill/>
                    </a:ln>
                  </pic:spPr>
                </pic:pic>
              </a:graphicData>
            </a:graphic>
          </wp:inline>
        </w:drawing>
      </w:r>
    </w:p>
    <w:p w14:paraId="56790A4F" w14:textId="0D455F32" w:rsidR="008A3E0E"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11</w:t>
      </w:r>
      <w:r w:rsidR="00720A37">
        <w:rPr>
          <w:noProof/>
        </w:rPr>
        <w:fldChar w:fldCharType="end"/>
      </w:r>
      <w:r>
        <w:tab/>
        <w:t xml:space="preserve"> </w:t>
      </w:r>
      <w:r w:rsidRPr="00107188">
        <w:t>Results of map and reduce</w:t>
      </w:r>
    </w:p>
    <w:p w14:paraId="4D8F70E7" w14:textId="68AEC853" w:rsidR="008A3E0E" w:rsidRPr="00C65B2C" w:rsidRDefault="008A3E0E" w:rsidP="00260E2F">
      <w:pPr>
        <w:spacing w:line="240" w:lineRule="auto"/>
        <w:rPr>
          <w:rFonts w:cs="Times New Roman"/>
        </w:rPr>
      </w:pPr>
      <w:r w:rsidRPr="00C65B2C">
        <w:rPr>
          <w:rFonts w:cs="Times New Roman"/>
        </w:rPr>
        <w:t xml:space="preserve">Now we have to load data from s3 to RDS without storing it </w:t>
      </w:r>
      <w:r w:rsidR="00B75BF2">
        <w:rPr>
          <w:rFonts w:cs="Times New Roman"/>
          <w:noProof/>
        </w:rPr>
        <w:t>on</w:t>
      </w:r>
      <w:r w:rsidRPr="00C65B2C">
        <w:rPr>
          <w:rFonts w:cs="Times New Roman"/>
        </w:rPr>
        <w:t xml:space="preserve"> the local machine. So, that we have to configure the Amazon – Relational Database Services with 23GB of storage space with</w:t>
      </w:r>
      <w:r w:rsidR="00B75BF2">
        <w:rPr>
          <w:rFonts w:cs="Times New Roman"/>
        </w:rPr>
        <w:t xml:space="preserve"> the</w:t>
      </w:r>
      <w:r w:rsidRPr="00C65B2C">
        <w:rPr>
          <w:rFonts w:cs="Times New Roman"/>
        </w:rPr>
        <w:t xml:space="preserve"> </w:t>
      </w:r>
      <w:r w:rsidRPr="00B75BF2">
        <w:rPr>
          <w:rFonts w:cs="Times New Roman"/>
          <w:noProof/>
        </w:rPr>
        <w:t>medium</w:t>
      </w:r>
      <w:r w:rsidRPr="00C65B2C">
        <w:rPr>
          <w:rFonts w:cs="Times New Roman"/>
        </w:rPr>
        <w:t xml:space="preserve"> sized instance. The backup and recovery managed </w:t>
      </w:r>
      <w:r w:rsidR="00BD3B49" w:rsidRPr="00C65B2C">
        <w:rPr>
          <w:rFonts w:cs="Times New Roman"/>
        </w:rPr>
        <w:t>beautifully</w:t>
      </w:r>
      <w:r w:rsidRPr="00C65B2C">
        <w:rPr>
          <w:rFonts w:cs="Times New Roman"/>
        </w:rPr>
        <w:t xml:space="preserve"> by the RDS services.</w:t>
      </w:r>
    </w:p>
    <w:p w14:paraId="1B859E40" w14:textId="77777777" w:rsidR="00AA7A1D" w:rsidRDefault="008A3E0E" w:rsidP="00AA7A1D">
      <w:pPr>
        <w:keepNext/>
        <w:shd w:val="clear" w:color="auto" w:fill="FFFFFF"/>
        <w:spacing w:before="100" w:beforeAutospacing="1" w:after="100" w:afterAutospacing="1" w:line="240" w:lineRule="auto"/>
      </w:pPr>
      <w:r w:rsidRPr="00C65B2C">
        <w:rPr>
          <w:rFonts w:cs="Times New Roman"/>
          <w:noProof/>
          <w:sz w:val="10"/>
        </w:rPr>
        <w:lastRenderedPageBreak/>
        <w:drawing>
          <wp:inline distT="0" distB="0" distL="0" distR="0" wp14:anchorId="70736BFD" wp14:editId="1FB21780">
            <wp:extent cx="2884085" cy="1916457"/>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3306" cy="1955809"/>
                    </a:xfrm>
                    <a:prstGeom prst="rect">
                      <a:avLst/>
                    </a:prstGeom>
                    <a:noFill/>
                    <a:ln>
                      <a:noFill/>
                    </a:ln>
                  </pic:spPr>
                </pic:pic>
              </a:graphicData>
            </a:graphic>
          </wp:inline>
        </w:drawing>
      </w:r>
    </w:p>
    <w:p w14:paraId="609D21D6" w14:textId="0A4DD5E8" w:rsidR="008A3E0E" w:rsidRPr="00C65B2C" w:rsidRDefault="00AA7A1D" w:rsidP="00AA7A1D">
      <w:pPr>
        <w:pStyle w:val="Caption"/>
        <w:rPr>
          <w:rFonts w:eastAsia="Times New Roman" w:cs="Times New Roman"/>
          <w:color w:val="2D3B45"/>
        </w:rPr>
      </w:pPr>
      <w:r>
        <w:t xml:space="preserve">Figure </w:t>
      </w:r>
      <w:r w:rsidR="00720A37">
        <w:fldChar w:fldCharType="begin"/>
      </w:r>
      <w:r w:rsidR="00720A37">
        <w:instrText xml:space="preserve"> SEQ Figure \* ARABIC </w:instrText>
      </w:r>
      <w:r w:rsidR="00720A37">
        <w:fldChar w:fldCharType="separate"/>
      </w:r>
      <w:r>
        <w:rPr>
          <w:noProof/>
        </w:rPr>
        <w:t>12</w:t>
      </w:r>
      <w:r w:rsidR="00720A37">
        <w:rPr>
          <w:noProof/>
        </w:rPr>
        <w:fldChar w:fldCharType="end"/>
      </w:r>
      <w:r>
        <w:tab/>
        <w:t xml:space="preserve"> </w:t>
      </w:r>
      <w:r w:rsidRPr="00C232AE">
        <w:t xml:space="preserve">RDS </w:t>
      </w:r>
      <w:r w:rsidRPr="00AA7A1D">
        <w:rPr>
          <w:noProof/>
        </w:rPr>
        <w:t>configurations</w:t>
      </w:r>
    </w:p>
    <w:p w14:paraId="5E7AA30E" w14:textId="77777777" w:rsidR="00EE66CF" w:rsidRPr="00C65B2C" w:rsidRDefault="008A3E0E" w:rsidP="00260E2F">
      <w:pPr>
        <w:spacing w:line="240" w:lineRule="auto"/>
        <w:rPr>
          <w:rFonts w:cs="Times New Roman"/>
        </w:rPr>
      </w:pPr>
      <w:r w:rsidRPr="00C65B2C">
        <w:rPr>
          <w:rFonts w:cs="Times New Roman"/>
        </w:rPr>
        <w:t>We will use this command to load data directly from s3 to RDS.</w:t>
      </w:r>
    </w:p>
    <w:p w14:paraId="0BF5CE9F" w14:textId="17B820AB" w:rsidR="008A3E0E" w:rsidRPr="00C65B2C" w:rsidRDefault="008A3E0E" w:rsidP="00260E2F">
      <w:pPr>
        <w:spacing w:line="240" w:lineRule="auto"/>
        <w:rPr>
          <w:rFonts w:cs="Times New Roman"/>
        </w:rPr>
      </w:pPr>
      <w:r w:rsidRPr="00C65B2C">
        <w:rPr>
          <w:rFonts w:cs="Times New Roman"/>
        </w:rPr>
        <w:t xml:space="preserve">LOAD DATA LOCAL INFILE ”s3://khushboobabucket/part-00000' INTO TABLE q FIELDS TERMINATED BY '\t' LINES TERMINATED BY '\n'(@col1,@col2,@col3,@col4,@col5) set </w:t>
      </w:r>
      <w:proofErr w:type="spellStart"/>
      <w:r w:rsidRPr="00C65B2C">
        <w:rPr>
          <w:rFonts w:cs="Times New Roman"/>
        </w:rPr>
        <w:t>tweet_id</w:t>
      </w:r>
      <w:proofErr w:type="spellEnd"/>
      <w:r w:rsidRPr="00C65B2C">
        <w:rPr>
          <w:rFonts w:cs="Times New Roman"/>
        </w:rPr>
        <w:t xml:space="preserve">=@col1,user_id=@col2,created_at=@col3,score=@col4, text = @col5; </w:t>
      </w:r>
    </w:p>
    <w:p w14:paraId="722382B6" w14:textId="2AFBC7B8" w:rsidR="008A3E0E" w:rsidRPr="00C65B2C" w:rsidRDefault="008A3E0E" w:rsidP="00260E2F">
      <w:pPr>
        <w:spacing w:line="240" w:lineRule="auto"/>
        <w:rPr>
          <w:rFonts w:cs="Times New Roman"/>
        </w:rPr>
      </w:pPr>
      <w:r w:rsidRPr="00C65B2C">
        <w:rPr>
          <w:rFonts w:cs="Times New Roman"/>
        </w:rPr>
        <w:t xml:space="preserve">It will </w:t>
      </w:r>
      <w:r w:rsidR="002C434D" w:rsidRPr="00C65B2C">
        <w:rPr>
          <w:rFonts w:cs="Times New Roman"/>
        </w:rPr>
        <w:t>take 87 seconds to save 22 Million records approximately.</w:t>
      </w:r>
    </w:p>
    <w:p w14:paraId="40BB2B9E" w14:textId="77777777" w:rsidR="00AA7A1D" w:rsidRDefault="008A3E0E" w:rsidP="00AA7A1D">
      <w:pPr>
        <w:keepNext/>
        <w:widowControl w:val="0"/>
        <w:autoSpaceDE w:val="0"/>
        <w:autoSpaceDN w:val="0"/>
        <w:adjustRightInd w:val="0"/>
        <w:spacing w:after="240" w:line="240" w:lineRule="auto"/>
      </w:pPr>
      <w:r w:rsidRPr="00C65B2C">
        <w:rPr>
          <w:rFonts w:cs="Times New Roman"/>
          <w:noProof/>
          <w:sz w:val="10"/>
        </w:rPr>
        <w:drawing>
          <wp:inline distT="0" distB="0" distL="0" distR="0" wp14:anchorId="3FFDC3FF" wp14:editId="7AD27100">
            <wp:extent cx="2796350" cy="11620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5235" cy="1169898"/>
                    </a:xfrm>
                    <a:prstGeom prst="rect">
                      <a:avLst/>
                    </a:prstGeom>
                    <a:noFill/>
                    <a:ln>
                      <a:noFill/>
                    </a:ln>
                  </pic:spPr>
                </pic:pic>
              </a:graphicData>
            </a:graphic>
          </wp:inline>
        </w:drawing>
      </w:r>
    </w:p>
    <w:p w14:paraId="34839691" w14:textId="354E3666" w:rsidR="008A3E0E" w:rsidRPr="00C65B2C" w:rsidRDefault="00AA7A1D" w:rsidP="00AA7A1D">
      <w:pPr>
        <w:pStyle w:val="Caption"/>
        <w:rPr>
          <w:rFonts w:cs="Times New Roman"/>
          <w:sz w:val="10"/>
        </w:rPr>
      </w:pPr>
      <w:r>
        <w:t xml:space="preserve">Figure </w:t>
      </w:r>
      <w:r w:rsidR="00720A37">
        <w:fldChar w:fldCharType="begin"/>
      </w:r>
      <w:r w:rsidR="00720A37">
        <w:instrText xml:space="preserve"> SEQ Figure \* ARABIC </w:instrText>
      </w:r>
      <w:r w:rsidR="00720A37">
        <w:fldChar w:fldCharType="separate"/>
      </w:r>
      <w:r>
        <w:rPr>
          <w:noProof/>
        </w:rPr>
        <w:t>13</w:t>
      </w:r>
      <w:r w:rsidR="00720A37">
        <w:rPr>
          <w:noProof/>
        </w:rPr>
        <w:fldChar w:fldCharType="end"/>
      </w:r>
      <w:r>
        <w:t xml:space="preserve"> </w:t>
      </w:r>
      <w:r w:rsidR="007A6474">
        <w:t>Millions of data on RDS</w:t>
      </w:r>
    </w:p>
    <w:p w14:paraId="00B218AE" w14:textId="63431B5A" w:rsidR="002C434D" w:rsidRPr="00C65B2C" w:rsidRDefault="002C434D" w:rsidP="00260E2F">
      <w:pPr>
        <w:spacing w:line="240" w:lineRule="auto"/>
        <w:rPr>
          <w:rFonts w:cs="Times New Roman"/>
        </w:rPr>
      </w:pPr>
      <w:r w:rsidRPr="00C65B2C">
        <w:rPr>
          <w:rFonts w:cs="Times New Roman"/>
        </w:rPr>
        <w:t>Step 6: RDS table and index creation with connection on MYSQL workbench.</w:t>
      </w:r>
    </w:p>
    <w:p w14:paraId="0A0AA68D" w14:textId="5E1886BA" w:rsidR="002C434D" w:rsidRPr="00C65B2C" w:rsidRDefault="002C434D" w:rsidP="00260E2F">
      <w:pPr>
        <w:spacing w:line="240" w:lineRule="auto"/>
        <w:rPr>
          <w:rFonts w:cs="Times New Roman"/>
        </w:rPr>
      </w:pPr>
      <w:r w:rsidRPr="00C65B2C">
        <w:rPr>
          <w:rFonts w:cs="Times New Roman"/>
        </w:rPr>
        <w:t xml:space="preserve">We </w:t>
      </w:r>
      <w:r w:rsidR="00BD3B49" w:rsidRPr="00C65B2C">
        <w:rPr>
          <w:rFonts w:cs="Times New Roman"/>
        </w:rPr>
        <w:t>must</w:t>
      </w:r>
      <w:r w:rsidRPr="00C65B2C">
        <w:rPr>
          <w:rFonts w:cs="Times New Roman"/>
        </w:rPr>
        <w:t xml:space="preserve"> give RDS endpoint URL, username and password to </w:t>
      </w:r>
      <w:r w:rsidR="00BD3B49" w:rsidRPr="00C65B2C">
        <w:rPr>
          <w:rFonts w:cs="Times New Roman"/>
        </w:rPr>
        <w:t>MySQL</w:t>
      </w:r>
      <w:r w:rsidRPr="00C65B2C">
        <w:rPr>
          <w:rFonts w:cs="Times New Roman"/>
        </w:rPr>
        <w:t xml:space="preserve"> workbench. It will directly connect the RDS inside your local system. </w:t>
      </w:r>
    </w:p>
    <w:p w14:paraId="2A2ED4B4" w14:textId="77777777" w:rsidR="002C434D" w:rsidRPr="00C65B2C" w:rsidRDefault="002C434D" w:rsidP="00260E2F">
      <w:pPr>
        <w:shd w:val="clear" w:color="auto" w:fill="FFFFFF"/>
        <w:spacing w:before="100" w:beforeAutospacing="1" w:after="100" w:afterAutospacing="1" w:line="240" w:lineRule="auto"/>
        <w:rPr>
          <w:rFonts w:eastAsia="Times New Roman" w:cs="Times New Roman"/>
          <w:color w:val="2D3B45"/>
        </w:rPr>
      </w:pPr>
    </w:p>
    <w:p w14:paraId="3C1DA5F9" w14:textId="77777777" w:rsidR="00AA7A1D" w:rsidRDefault="002C434D" w:rsidP="00AA7A1D">
      <w:pPr>
        <w:keepNext/>
        <w:widowControl w:val="0"/>
        <w:autoSpaceDE w:val="0"/>
        <w:autoSpaceDN w:val="0"/>
        <w:adjustRightInd w:val="0"/>
        <w:spacing w:after="240" w:line="240" w:lineRule="auto"/>
      </w:pPr>
      <w:r w:rsidRPr="00C65B2C">
        <w:rPr>
          <w:rFonts w:cs="Times New Roman"/>
          <w:noProof/>
          <w:sz w:val="10"/>
        </w:rPr>
        <w:lastRenderedPageBreak/>
        <w:drawing>
          <wp:inline distT="0" distB="0" distL="0" distR="0" wp14:anchorId="36378489" wp14:editId="3E42C545">
            <wp:extent cx="2925908" cy="20137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845" cy="2054986"/>
                    </a:xfrm>
                    <a:prstGeom prst="rect">
                      <a:avLst/>
                    </a:prstGeom>
                    <a:noFill/>
                    <a:ln>
                      <a:noFill/>
                    </a:ln>
                  </pic:spPr>
                </pic:pic>
              </a:graphicData>
            </a:graphic>
          </wp:inline>
        </w:drawing>
      </w:r>
    </w:p>
    <w:p w14:paraId="47354FCC" w14:textId="1468F0D7" w:rsidR="002C434D" w:rsidRDefault="00AA7A1D" w:rsidP="00AA7A1D">
      <w:pPr>
        <w:pStyle w:val="Caption"/>
        <w:rPr>
          <w:rFonts w:cs="Times New Roman"/>
        </w:rPr>
      </w:pPr>
      <w:r>
        <w:t xml:space="preserve">Figure </w:t>
      </w:r>
      <w:r w:rsidR="00720A37">
        <w:fldChar w:fldCharType="begin"/>
      </w:r>
      <w:r w:rsidR="00720A37">
        <w:instrText xml:space="preserve"> SEQ Figure \* ARABIC </w:instrText>
      </w:r>
      <w:r w:rsidR="00720A37">
        <w:fldChar w:fldCharType="separate"/>
      </w:r>
      <w:r>
        <w:rPr>
          <w:noProof/>
        </w:rPr>
        <w:t>14</w:t>
      </w:r>
      <w:r w:rsidR="00720A37">
        <w:rPr>
          <w:noProof/>
        </w:rPr>
        <w:fldChar w:fldCharType="end"/>
      </w:r>
      <w:r>
        <w:t xml:space="preserve"> </w:t>
      </w:r>
      <w:r w:rsidRPr="00A33312">
        <w:t>Connection with MySQL to RDS</w:t>
      </w:r>
    </w:p>
    <w:p w14:paraId="6CD8E2E9" w14:textId="5DBBAFE8" w:rsidR="00C53770" w:rsidRPr="00C65B2C" w:rsidRDefault="00C53770" w:rsidP="00260E2F">
      <w:pPr>
        <w:spacing w:line="240" w:lineRule="auto"/>
        <w:rPr>
          <w:rFonts w:cs="Times New Roman"/>
        </w:rPr>
      </w:pPr>
      <w:r w:rsidRPr="00C65B2C">
        <w:rPr>
          <w:rFonts w:cs="Times New Roman"/>
        </w:rPr>
        <w:t xml:space="preserve">Now we have created three tables for 3 web services. $0.108 * 24 = $2.592 (This price is for two days because we need to check load balancing for 12 hours only with our custom inputs and </w:t>
      </w:r>
      <w:r w:rsidR="00B75BF2">
        <w:rPr>
          <w:rFonts w:cs="Times New Roman"/>
        </w:rPr>
        <w:t xml:space="preserve">a </w:t>
      </w:r>
      <w:r w:rsidRPr="00B75BF2">
        <w:rPr>
          <w:rFonts w:cs="Times New Roman"/>
          <w:noProof/>
        </w:rPr>
        <w:t>number</w:t>
      </w:r>
      <w:r w:rsidRPr="00C65B2C">
        <w:rPr>
          <w:rFonts w:cs="Times New Roman"/>
        </w:rPr>
        <w:t xml:space="preserve"> of requests.)</w:t>
      </w:r>
    </w:p>
    <w:p w14:paraId="7503BE23" w14:textId="7437DE99" w:rsidR="00C53770" w:rsidRPr="00C65B2C" w:rsidRDefault="00CD4471" w:rsidP="00260E2F">
      <w:pPr>
        <w:spacing w:line="240" w:lineRule="auto"/>
        <w:rPr>
          <w:rFonts w:cs="Times New Roman"/>
          <w:szCs w:val="20"/>
        </w:rPr>
      </w:pPr>
      <w:r w:rsidRPr="00C65B2C">
        <w:rPr>
          <w:rFonts w:cs="Times New Roman"/>
          <w:szCs w:val="20"/>
        </w:rPr>
        <w:t>Step 7: Creating the database and indexes on relational database services</w:t>
      </w:r>
    </w:p>
    <w:p w14:paraId="1E638926" w14:textId="675BBE9A" w:rsidR="00CD4471" w:rsidRPr="00C65B2C" w:rsidRDefault="009801F0" w:rsidP="00260E2F">
      <w:pPr>
        <w:spacing w:line="240" w:lineRule="auto"/>
        <w:rPr>
          <w:rFonts w:cs="Times New Roman"/>
          <w:szCs w:val="20"/>
        </w:rPr>
      </w:pPr>
      <w:r w:rsidRPr="00C65B2C">
        <w:rPr>
          <w:rFonts w:cs="Times New Roman"/>
          <w:szCs w:val="20"/>
        </w:rPr>
        <w:t xml:space="preserve">Created 3 tables which will execute 3 queries. All tables </w:t>
      </w:r>
      <w:r w:rsidR="00BD3B49" w:rsidRPr="00C65B2C">
        <w:rPr>
          <w:rFonts w:cs="Times New Roman"/>
          <w:szCs w:val="20"/>
        </w:rPr>
        <w:t>have</w:t>
      </w:r>
      <w:r w:rsidRPr="00C65B2C">
        <w:rPr>
          <w:rFonts w:cs="Times New Roman"/>
          <w:szCs w:val="20"/>
        </w:rPr>
        <w:t xml:space="preserve"> indexes which will help us to select data faster.</w:t>
      </w:r>
    </w:p>
    <w:p w14:paraId="2FED5FB1" w14:textId="59380021" w:rsidR="009801F0" w:rsidRPr="00C65B2C" w:rsidRDefault="009801F0" w:rsidP="00260E2F">
      <w:pPr>
        <w:spacing w:line="240" w:lineRule="auto"/>
        <w:rPr>
          <w:rFonts w:cs="Times New Roman"/>
          <w:szCs w:val="20"/>
        </w:rPr>
      </w:pPr>
      <w:r w:rsidRPr="00C65B2C">
        <w:rPr>
          <w:rFonts w:cs="Times New Roman"/>
          <w:szCs w:val="20"/>
        </w:rPr>
        <w:t>Q1</w:t>
      </w:r>
      <w:r w:rsidR="0098155A" w:rsidRPr="00C65B2C">
        <w:rPr>
          <w:rFonts w:cs="Times New Roman"/>
          <w:szCs w:val="20"/>
        </w:rPr>
        <w:t>: This Will check the health of entire web services.</w:t>
      </w:r>
    </w:p>
    <w:p w14:paraId="407CD009" w14:textId="37579775" w:rsidR="009801F0" w:rsidRPr="00C65B2C" w:rsidRDefault="009801F0" w:rsidP="00260E2F">
      <w:pPr>
        <w:spacing w:line="240" w:lineRule="auto"/>
        <w:rPr>
          <w:rFonts w:cs="Times New Roman"/>
          <w:szCs w:val="20"/>
        </w:rPr>
      </w:pPr>
      <w:r w:rsidRPr="00C65B2C">
        <w:rPr>
          <w:rFonts w:cs="Times New Roman"/>
          <w:szCs w:val="20"/>
        </w:rPr>
        <w:t>Q2</w:t>
      </w:r>
      <w:r w:rsidR="0098155A" w:rsidRPr="00C65B2C">
        <w:rPr>
          <w:rFonts w:cs="Times New Roman"/>
          <w:szCs w:val="20"/>
        </w:rPr>
        <w:t xml:space="preserve">: This will return all the tweets on each 10 </w:t>
      </w:r>
      <w:r w:rsidR="00BD3B49" w:rsidRPr="00C65B2C">
        <w:rPr>
          <w:rFonts w:cs="Times New Roman"/>
          <w:szCs w:val="20"/>
        </w:rPr>
        <w:t>second</w:t>
      </w:r>
      <w:r w:rsidR="0098155A" w:rsidRPr="00C65B2C">
        <w:rPr>
          <w:rFonts w:cs="Times New Roman"/>
          <w:szCs w:val="20"/>
        </w:rPr>
        <w:t xml:space="preserve">. For example, if time now is </w:t>
      </w:r>
      <w:r w:rsidR="0098155A" w:rsidRPr="00B75BF2">
        <w:rPr>
          <w:rFonts w:cs="Times New Roman"/>
          <w:noProof/>
          <w:szCs w:val="20"/>
        </w:rPr>
        <w:t>11:00</w:t>
      </w:r>
      <w:r w:rsidR="00B75BF2">
        <w:rPr>
          <w:rFonts w:cs="Times New Roman"/>
          <w:noProof/>
          <w:szCs w:val="20"/>
        </w:rPr>
        <w:t xml:space="preserve"> </w:t>
      </w:r>
      <w:r w:rsidR="0098155A" w:rsidRPr="00B75BF2">
        <w:rPr>
          <w:rFonts w:cs="Times New Roman"/>
          <w:noProof/>
          <w:szCs w:val="20"/>
        </w:rPr>
        <w:t>AM</w:t>
      </w:r>
      <w:r w:rsidR="0098155A" w:rsidRPr="00C65B2C">
        <w:rPr>
          <w:rFonts w:cs="Times New Roman"/>
          <w:szCs w:val="20"/>
        </w:rPr>
        <w:t xml:space="preserve"> PT then it will return all the tweets of</w:t>
      </w:r>
      <w:r w:rsidR="00B75BF2">
        <w:rPr>
          <w:rFonts w:cs="Times New Roman"/>
          <w:szCs w:val="20"/>
        </w:rPr>
        <w:t xml:space="preserve"> the</w:t>
      </w:r>
      <w:r w:rsidR="0098155A" w:rsidRPr="00C65B2C">
        <w:rPr>
          <w:rFonts w:cs="Times New Roman"/>
          <w:szCs w:val="20"/>
        </w:rPr>
        <w:t xml:space="preserve"> </w:t>
      </w:r>
      <w:r w:rsidR="0098155A" w:rsidRPr="00B75BF2">
        <w:rPr>
          <w:rFonts w:cs="Times New Roman"/>
          <w:noProof/>
          <w:szCs w:val="20"/>
        </w:rPr>
        <w:t>2014-2015</w:t>
      </w:r>
      <w:r w:rsidR="0098155A" w:rsidRPr="00C65B2C">
        <w:rPr>
          <w:rFonts w:cs="Times New Roman"/>
          <w:szCs w:val="20"/>
        </w:rPr>
        <w:t xml:space="preserve"> year which were tweeted at this time.</w:t>
      </w:r>
    </w:p>
    <w:p w14:paraId="009928F9" w14:textId="45C2AC2F" w:rsidR="009801F0" w:rsidRPr="00C65B2C" w:rsidRDefault="009801F0" w:rsidP="00260E2F">
      <w:pPr>
        <w:spacing w:line="240" w:lineRule="auto"/>
        <w:rPr>
          <w:rFonts w:cs="Times New Roman"/>
          <w:szCs w:val="20"/>
        </w:rPr>
      </w:pPr>
      <w:r w:rsidRPr="00C65B2C">
        <w:rPr>
          <w:rFonts w:cs="Times New Roman"/>
          <w:szCs w:val="20"/>
        </w:rPr>
        <w:t>Q3</w:t>
      </w:r>
      <w:r w:rsidR="0098155A" w:rsidRPr="00C65B2C">
        <w:rPr>
          <w:rFonts w:cs="Times New Roman"/>
          <w:szCs w:val="20"/>
        </w:rPr>
        <w:t xml:space="preserve">: This will return all the information between given two </w:t>
      </w:r>
      <w:proofErr w:type="spellStart"/>
      <w:r w:rsidR="0098155A" w:rsidRPr="00C65B2C">
        <w:rPr>
          <w:rFonts w:cs="Times New Roman"/>
          <w:szCs w:val="20"/>
        </w:rPr>
        <w:t>user_ids</w:t>
      </w:r>
      <w:proofErr w:type="spellEnd"/>
      <w:r w:rsidR="0098155A" w:rsidRPr="00C65B2C">
        <w:rPr>
          <w:rFonts w:cs="Times New Roman"/>
          <w:szCs w:val="20"/>
        </w:rPr>
        <w:t xml:space="preserve"> as a request.</w:t>
      </w:r>
    </w:p>
    <w:p w14:paraId="1008D0C6" w14:textId="6510B9D8" w:rsidR="0098155A" w:rsidRPr="00C65B2C" w:rsidRDefault="0098155A" w:rsidP="00260E2F">
      <w:pPr>
        <w:spacing w:line="240" w:lineRule="auto"/>
        <w:rPr>
          <w:rFonts w:cs="Times New Roman"/>
          <w:szCs w:val="20"/>
        </w:rPr>
      </w:pPr>
      <w:r w:rsidRPr="00C65B2C">
        <w:rPr>
          <w:rFonts w:cs="Times New Roman"/>
          <w:szCs w:val="20"/>
        </w:rPr>
        <w:t xml:space="preserve">Q4: This will return all the information about the users who has tweeted more than the given count in a year. </w:t>
      </w:r>
    </w:p>
    <w:p w14:paraId="185FB4B3" w14:textId="77777777" w:rsidR="008533CB" w:rsidRPr="00C65B2C" w:rsidRDefault="008533CB" w:rsidP="00260E2F">
      <w:pPr>
        <w:spacing w:line="240" w:lineRule="auto"/>
        <w:rPr>
          <w:rFonts w:cs="Times New Roman"/>
          <w:szCs w:val="20"/>
        </w:rPr>
      </w:pPr>
      <w:r w:rsidRPr="00C65B2C">
        <w:rPr>
          <w:rFonts w:cs="Times New Roman"/>
          <w:szCs w:val="20"/>
        </w:rPr>
        <w:t># create database</w:t>
      </w:r>
    </w:p>
    <w:p w14:paraId="6F175522" w14:textId="13794165" w:rsidR="008533CB" w:rsidRPr="00C65B2C" w:rsidRDefault="0098155A" w:rsidP="00260E2F">
      <w:pPr>
        <w:spacing w:line="240" w:lineRule="auto"/>
        <w:rPr>
          <w:rFonts w:cs="Times New Roman"/>
          <w:szCs w:val="20"/>
        </w:rPr>
      </w:pPr>
      <w:r w:rsidRPr="00C65B2C">
        <w:rPr>
          <w:rFonts w:cs="Times New Roman"/>
          <w:szCs w:val="20"/>
        </w:rPr>
        <w:t>CREATE DATABASE tweets;</w:t>
      </w:r>
    </w:p>
    <w:p w14:paraId="6D29F4C2" w14:textId="77777777" w:rsidR="008533CB" w:rsidRPr="00C65B2C" w:rsidRDefault="008533CB" w:rsidP="00260E2F">
      <w:pPr>
        <w:spacing w:line="240" w:lineRule="auto"/>
        <w:rPr>
          <w:rFonts w:cs="Times New Roman"/>
          <w:szCs w:val="20"/>
        </w:rPr>
      </w:pPr>
      <w:r w:rsidRPr="00C65B2C">
        <w:rPr>
          <w:rFonts w:cs="Times New Roman"/>
          <w:szCs w:val="20"/>
        </w:rPr>
        <w:t># create tables</w:t>
      </w:r>
    </w:p>
    <w:p w14:paraId="7D9F969B" w14:textId="77777777" w:rsidR="008533CB" w:rsidRPr="00C65B2C" w:rsidRDefault="008533CB" w:rsidP="00260E2F">
      <w:pPr>
        <w:spacing w:line="240" w:lineRule="auto"/>
        <w:rPr>
          <w:rFonts w:cs="Times New Roman"/>
          <w:szCs w:val="20"/>
        </w:rPr>
      </w:pPr>
      <w:r w:rsidRPr="00C65B2C">
        <w:rPr>
          <w:rFonts w:cs="Times New Roman"/>
          <w:szCs w:val="20"/>
        </w:rPr>
        <w:t># q2</w:t>
      </w:r>
    </w:p>
    <w:p w14:paraId="3635483C" w14:textId="2DCE884C" w:rsidR="008533CB" w:rsidRPr="00C65B2C" w:rsidRDefault="008533CB" w:rsidP="00260E2F">
      <w:pPr>
        <w:spacing w:line="240" w:lineRule="auto"/>
        <w:rPr>
          <w:rFonts w:cs="Times New Roman"/>
          <w:szCs w:val="20"/>
        </w:rPr>
      </w:pPr>
      <w:r w:rsidRPr="00C65B2C">
        <w:rPr>
          <w:rFonts w:cs="Times New Roman"/>
          <w:szCs w:val="20"/>
        </w:rPr>
        <w:t>CREATE TABLE q2(</w:t>
      </w:r>
      <w:proofErr w:type="spellStart"/>
      <w:r w:rsidRPr="00C65B2C">
        <w:rPr>
          <w:rFonts w:cs="Times New Roman"/>
          <w:szCs w:val="20"/>
        </w:rPr>
        <w:t>tweet_id</w:t>
      </w:r>
      <w:proofErr w:type="spellEnd"/>
      <w:r w:rsidRPr="00C65B2C">
        <w:rPr>
          <w:rFonts w:cs="Times New Roman"/>
          <w:szCs w:val="20"/>
        </w:rPr>
        <w:t xml:space="preserve"> </w:t>
      </w:r>
      <w:r w:rsidRPr="00372CFF">
        <w:rPr>
          <w:rFonts w:cs="Times New Roman"/>
          <w:noProof/>
          <w:szCs w:val="20"/>
        </w:rPr>
        <w:t>bigint</w:t>
      </w:r>
      <w:r w:rsidRPr="00C65B2C">
        <w:rPr>
          <w:rFonts w:cs="Times New Roman"/>
          <w:szCs w:val="20"/>
        </w:rPr>
        <w:t xml:space="preserve"> primary key, text </w:t>
      </w:r>
      <w:proofErr w:type="spellStart"/>
      <w:r w:rsidRPr="00C65B2C">
        <w:rPr>
          <w:rFonts w:cs="Times New Roman"/>
          <w:szCs w:val="20"/>
        </w:rPr>
        <w:t>text</w:t>
      </w:r>
      <w:proofErr w:type="spellEnd"/>
      <w:r w:rsidRPr="00C65B2C">
        <w:rPr>
          <w:rFonts w:cs="Times New Roman"/>
          <w:szCs w:val="20"/>
        </w:rPr>
        <w:t xml:space="preserve">, </w:t>
      </w:r>
      <w:proofErr w:type="spellStart"/>
      <w:r w:rsidRPr="00C65B2C">
        <w:rPr>
          <w:rFonts w:cs="Times New Roman"/>
          <w:szCs w:val="20"/>
        </w:rPr>
        <w:t>created_at</w:t>
      </w:r>
      <w:proofErr w:type="spellEnd"/>
      <w:r w:rsidRPr="00C65B2C">
        <w:rPr>
          <w:rFonts w:cs="Times New Roman"/>
          <w:szCs w:val="20"/>
        </w:rPr>
        <w:t xml:space="preserve"> varchar(255));</w:t>
      </w:r>
    </w:p>
    <w:p w14:paraId="3520F00D" w14:textId="77777777" w:rsidR="008533CB" w:rsidRPr="00C65B2C" w:rsidRDefault="008533CB" w:rsidP="00260E2F">
      <w:pPr>
        <w:spacing w:line="240" w:lineRule="auto"/>
        <w:rPr>
          <w:rFonts w:cs="Times New Roman"/>
          <w:szCs w:val="20"/>
        </w:rPr>
      </w:pPr>
      <w:r w:rsidRPr="00C65B2C">
        <w:rPr>
          <w:rFonts w:cs="Times New Roman"/>
          <w:szCs w:val="20"/>
        </w:rPr>
        <w:t># q3</w:t>
      </w:r>
    </w:p>
    <w:p w14:paraId="3E558EA1" w14:textId="4BA5FCC9" w:rsidR="009801F0" w:rsidRPr="00C65B2C" w:rsidRDefault="008533CB" w:rsidP="00260E2F">
      <w:pPr>
        <w:spacing w:line="240" w:lineRule="auto"/>
        <w:rPr>
          <w:rFonts w:cs="Times New Roman"/>
          <w:szCs w:val="20"/>
        </w:rPr>
      </w:pPr>
      <w:r w:rsidRPr="00C65B2C">
        <w:rPr>
          <w:rFonts w:cs="Times New Roman"/>
          <w:szCs w:val="20"/>
        </w:rPr>
        <w:t>CREATE TABLE q3(</w:t>
      </w:r>
      <w:proofErr w:type="spellStart"/>
      <w:r w:rsidRPr="00C65B2C">
        <w:rPr>
          <w:rFonts w:cs="Times New Roman"/>
          <w:szCs w:val="20"/>
        </w:rPr>
        <w:t>tweet_id</w:t>
      </w:r>
      <w:proofErr w:type="spellEnd"/>
      <w:r w:rsidRPr="00C65B2C">
        <w:rPr>
          <w:rFonts w:cs="Times New Roman"/>
          <w:szCs w:val="20"/>
        </w:rPr>
        <w:t xml:space="preserve"> </w:t>
      </w:r>
      <w:r w:rsidRPr="00372CFF">
        <w:rPr>
          <w:rFonts w:cs="Times New Roman"/>
          <w:noProof/>
          <w:szCs w:val="20"/>
        </w:rPr>
        <w:t>bigint</w:t>
      </w:r>
      <w:r w:rsidRPr="00C65B2C">
        <w:rPr>
          <w:rFonts w:cs="Times New Roman"/>
          <w:szCs w:val="20"/>
        </w:rPr>
        <w:t xml:space="preserve"> primary key, </w:t>
      </w:r>
      <w:proofErr w:type="spellStart"/>
      <w:r w:rsidRPr="00C65B2C">
        <w:rPr>
          <w:rFonts w:cs="Times New Roman"/>
          <w:szCs w:val="20"/>
        </w:rPr>
        <w:t>user_id</w:t>
      </w:r>
      <w:proofErr w:type="spellEnd"/>
      <w:r w:rsidRPr="00C65B2C">
        <w:rPr>
          <w:rFonts w:cs="Times New Roman"/>
          <w:szCs w:val="20"/>
        </w:rPr>
        <w:t xml:space="preserve"> </w:t>
      </w:r>
      <w:r w:rsidRPr="00372CFF">
        <w:rPr>
          <w:rFonts w:cs="Times New Roman"/>
          <w:noProof/>
          <w:szCs w:val="20"/>
        </w:rPr>
        <w:t>bigint</w:t>
      </w:r>
      <w:r w:rsidRPr="00C65B2C">
        <w:rPr>
          <w:rFonts w:cs="Times New Roman"/>
          <w:szCs w:val="20"/>
        </w:rPr>
        <w:t>);</w:t>
      </w:r>
    </w:p>
    <w:p w14:paraId="6643E002" w14:textId="10974C32" w:rsidR="0098155A" w:rsidRPr="00C65B2C" w:rsidRDefault="0098155A" w:rsidP="00260E2F">
      <w:pPr>
        <w:spacing w:line="240" w:lineRule="auto"/>
        <w:rPr>
          <w:rFonts w:cs="Times New Roman"/>
          <w:szCs w:val="20"/>
        </w:rPr>
      </w:pPr>
      <w:r w:rsidRPr="00C65B2C">
        <w:rPr>
          <w:rFonts w:cs="Times New Roman"/>
          <w:szCs w:val="20"/>
        </w:rPr>
        <w:lastRenderedPageBreak/>
        <w:t># q4</w:t>
      </w:r>
    </w:p>
    <w:p w14:paraId="39DF9199" w14:textId="4DB69312" w:rsidR="008533CB" w:rsidRPr="00C65B2C" w:rsidRDefault="0098155A" w:rsidP="00260E2F">
      <w:pPr>
        <w:spacing w:line="240" w:lineRule="auto"/>
        <w:rPr>
          <w:rFonts w:cs="Times New Roman"/>
          <w:szCs w:val="20"/>
        </w:rPr>
      </w:pPr>
      <w:r w:rsidRPr="00C65B2C">
        <w:rPr>
          <w:rFonts w:cs="Times New Roman"/>
          <w:szCs w:val="20"/>
        </w:rPr>
        <w:t>CREATE TABLE q3(</w:t>
      </w:r>
      <w:proofErr w:type="spellStart"/>
      <w:r w:rsidRPr="00C65B2C">
        <w:rPr>
          <w:rFonts w:cs="Times New Roman"/>
          <w:szCs w:val="20"/>
        </w:rPr>
        <w:t>tweet_id</w:t>
      </w:r>
      <w:proofErr w:type="spellEnd"/>
      <w:r w:rsidRPr="00C65B2C">
        <w:rPr>
          <w:rFonts w:cs="Times New Roman"/>
          <w:szCs w:val="20"/>
        </w:rPr>
        <w:t xml:space="preserve"> </w:t>
      </w:r>
      <w:r w:rsidRPr="00372CFF">
        <w:rPr>
          <w:rFonts w:cs="Times New Roman"/>
          <w:noProof/>
          <w:szCs w:val="20"/>
        </w:rPr>
        <w:t>bigint</w:t>
      </w:r>
      <w:r w:rsidRPr="00C65B2C">
        <w:rPr>
          <w:rFonts w:cs="Times New Roman"/>
          <w:szCs w:val="20"/>
        </w:rPr>
        <w:t xml:space="preserve"> primary key, </w:t>
      </w:r>
      <w:proofErr w:type="spellStart"/>
      <w:r w:rsidRPr="00C65B2C">
        <w:rPr>
          <w:rFonts w:cs="Times New Roman"/>
          <w:szCs w:val="20"/>
        </w:rPr>
        <w:t>user_id</w:t>
      </w:r>
      <w:proofErr w:type="spellEnd"/>
      <w:r w:rsidRPr="00C65B2C">
        <w:rPr>
          <w:rFonts w:cs="Times New Roman"/>
          <w:szCs w:val="20"/>
        </w:rPr>
        <w:t xml:space="preserve"> </w:t>
      </w:r>
      <w:r w:rsidRPr="00372CFF">
        <w:rPr>
          <w:rFonts w:cs="Times New Roman"/>
          <w:noProof/>
          <w:szCs w:val="20"/>
        </w:rPr>
        <w:t>bigint</w:t>
      </w:r>
      <w:r w:rsidRPr="00C65B2C">
        <w:rPr>
          <w:rFonts w:cs="Times New Roman"/>
          <w:szCs w:val="20"/>
        </w:rPr>
        <w:t xml:space="preserve">, score </w:t>
      </w:r>
      <w:proofErr w:type="spellStart"/>
      <w:r w:rsidRPr="00C65B2C">
        <w:rPr>
          <w:rFonts w:cs="Times New Roman"/>
          <w:szCs w:val="20"/>
        </w:rPr>
        <w:t>int</w:t>
      </w:r>
      <w:proofErr w:type="spellEnd"/>
      <w:r w:rsidRPr="00C65B2C">
        <w:rPr>
          <w:rFonts w:cs="Times New Roman"/>
          <w:szCs w:val="20"/>
        </w:rPr>
        <w:t xml:space="preserve">, </w:t>
      </w:r>
      <w:r w:rsidRPr="00372CFF">
        <w:rPr>
          <w:rFonts w:cs="Times New Roman"/>
          <w:noProof/>
          <w:szCs w:val="20"/>
        </w:rPr>
        <w:t>text text</w:t>
      </w:r>
      <w:r w:rsidRPr="00C65B2C">
        <w:rPr>
          <w:rFonts w:cs="Times New Roman"/>
          <w:szCs w:val="20"/>
        </w:rPr>
        <w:t>);</w:t>
      </w:r>
    </w:p>
    <w:p w14:paraId="25483D9A" w14:textId="32854930" w:rsidR="009801F0" w:rsidRPr="00C65B2C" w:rsidRDefault="009801F0" w:rsidP="00260E2F">
      <w:pPr>
        <w:spacing w:line="240" w:lineRule="auto"/>
        <w:rPr>
          <w:rFonts w:cs="Times New Roman"/>
          <w:szCs w:val="20"/>
        </w:rPr>
      </w:pPr>
      <w:r w:rsidRPr="00C65B2C">
        <w:rPr>
          <w:rFonts w:cs="Times New Roman"/>
          <w:szCs w:val="20"/>
        </w:rPr>
        <w:t>CREATE UNIQUE INDEX q2index ON q2 (</w:t>
      </w:r>
      <w:proofErr w:type="spellStart"/>
      <w:r w:rsidRPr="00C65B2C">
        <w:rPr>
          <w:rFonts w:cs="Times New Roman"/>
          <w:szCs w:val="20"/>
        </w:rPr>
        <w:t>tweet_id</w:t>
      </w:r>
      <w:proofErr w:type="spellEnd"/>
      <w:r w:rsidRPr="00C65B2C">
        <w:rPr>
          <w:rFonts w:cs="Times New Roman"/>
          <w:szCs w:val="20"/>
        </w:rPr>
        <w:t xml:space="preserve">, </w:t>
      </w:r>
      <w:proofErr w:type="spellStart"/>
      <w:r w:rsidRPr="00C65B2C">
        <w:rPr>
          <w:rFonts w:cs="Times New Roman"/>
          <w:szCs w:val="20"/>
        </w:rPr>
        <w:t>created_at</w:t>
      </w:r>
      <w:proofErr w:type="spellEnd"/>
      <w:r w:rsidRPr="00C65B2C">
        <w:rPr>
          <w:rFonts w:cs="Times New Roman"/>
          <w:szCs w:val="20"/>
        </w:rPr>
        <w:t>);</w:t>
      </w:r>
    </w:p>
    <w:p w14:paraId="76E17943" w14:textId="18752A46" w:rsidR="009801F0" w:rsidRPr="00C65B2C" w:rsidRDefault="009801F0" w:rsidP="00260E2F">
      <w:pPr>
        <w:spacing w:line="240" w:lineRule="auto"/>
        <w:rPr>
          <w:rFonts w:cs="Times New Roman"/>
          <w:szCs w:val="20"/>
        </w:rPr>
      </w:pPr>
      <w:r w:rsidRPr="00C65B2C">
        <w:rPr>
          <w:rFonts w:cs="Times New Roman"/>
          <w:szCs w:val="20"/>
        </w:rPr>
        <w:t>CREATE INDEX q3index ON q3 (</w:t>
      </w:r>
      <w:proofErr w:type="spellStart"/>
      <w:r w:rsidRPr="00C65B2C">
        <w:rPr>
          <w:rFonts w:cs="Times New Roman"/>
          <w:szCs w:val="20"/>
        </w:rPr>
        <w:t>user_id</w:t>
      </w:r>
      <w:proofErr w:type="spellEnd"/>
      <w:r w:rsidRPr="00C65B2C">
        <w:rPr>
          <w:rFonts w:cs="Times New Roman"/>
          <w:szCs w:val="20"/>
        </w:rPr>
        <w:t>);</w:t>
      </w:r>
    </w:p>
    <w:p w14:paraId="531726C7" w14:textId="2097B2C8" w:rsidR="009801F0" w:rsidRPr="00C65B2C" w:rsidRDefault="009801F0" w:rsidP="00260E2F">
      <w:pPr>
        <w:spacing w:line="240" w:lineRule="auto"/>
        <w:rPr>
          <w:rFonts w:cs="Times New Roman"/>
          <w:szCs w:val="20"/>
        </w:rPr>
      </w:pPr>
      <w:r w:rsidRPr="00C65B2C">
        <w:rPr>
          <w:rFonts w:cs="Times New Roman"/>
          <w:szCs w:val="20"/>
        </w:rPr>
        <w:t>CREATE INDEX q4index ON q4 (</w:t>
      </w:r>
      <w:proofErr w:type="spellStart"/>
      <w:r w:rsidRPr="00C65B2C">
        <w:rPr>
          <w:rFonts w:cs="Times New Roman"/>
          <w:szCs w:val="20"/>
        </w:rPr>
        <w:t>user_id</w:t>
      </w:r>
      <w:proofErr w:type="spellEnd"/>
      <w:r w:rsidRPr="00C65B2C">
        <w:rPr>
          <w:rFonts w:cs="Times New Roman"/>
          <w:szCs w:val="20"/>
        </w:rPr>
        <w:t>, text);</w:t>
      </w:r>
    </w:p>
    <w:p w14:paraId="1564B241" w14:textId="5451B089" w:rsidR="009801F0" w:rsidRPr="00C65B2C" w:rsidRDefault="00391C47" w:rsidP="00260E2F">
      <w:pPr>
        <w:spacing w:line="240" w:lineRule="auto"/>
        <w:rPr>
          <w:rFonts w:cs="Times New Roman"/>
          <w:szCs w:val="20"/>
        </w:rPr>
      </w:pPr>
      <w:r w:rsidRPr="00C65B2C">
        <w:rPr>
          <w:rFonts w:cs="Times New Roman"/>
          <w:szCs w:val="20"/>
        </w:rPr>
        <w:t>Step 8</w:t>
      </w:r>
      <w:r w:rsidR="008533CB" w:rsidRPr="00C65B2C">
        <w:rPr>
          <w:rFonts w:cs="Times New Roman"/>
          <w:szCs w:val="20"/>
        </w:rPr>
        <w:t xml:space="preserve">: Connecting </w:t>
      </w:r>
      <w:r w:rsidR="008533CB" w:rsidRPr="00A01F22">
        <w:rPr>
          <w:rFonts w:cs="Times New Roman"/>
          <w:noProof/>
          <w:szCs w:val="20"/>
        </w:rPr>
        <w:t>java</w:t>
      </w:r>
      <w:r w:rsidR="00A01F22">
        <w:rPr>
          <w:rFonts w:cs="Times New Roman"/>
          <w:noProof/>
          <w:szCs w:val="20"/>
        </w:rPr>
        <w:t xml:space="preserve"> </w:t>
      </w:r>
      <w:r w:rsidR="008533CB" w:rsidRPr="00A01F22">
        <w:rPr>
          <w:rFonts w:cs="Times New Roman"/>
          <w:noProof/>
          <w:szCs w:val="20"/>
        </w:rPr>
        <w:t>code</w:t>
      </w:r>
      <w:r w:rsidR="008533CB" w:rsidRPr="00C65B2C">
        <w:rPr>
          <w:rFonts w:cs="Times New Roman"/>
          <w:szCs w:val="20"/>
        </w:rPr>
        <w:t xml:space="preserve"> with EC2 instances using beanstalk. </w:t>
      </w:r>
    </w:p>
    <w:p w14:paraId="6CF68EFB" w14:textId="520BFD9D" w:rsidR="0098155A" w:rsidRPr="00C65B2C" w:rsidRDefault="0098155A" w:rsidP="00260E2F">
      <w:pPr>
        <w:spacing w:line="240" w:lineRule="auto"/>
        <w:rPr>
          <w:rFonts w:cs="Times New Roman"/>
          <w:szCs w:val="20"/>
        </w:rPr>
      </w:pPr>
      <w:r w:rsidRPr="00C65B2C">
        <w:rPr>
          <w:rFonts w:cs="Times New Roman"/>
          <w:szCs w:val="20"/>
        </w:rPr>
        <w:t>I have specified 4</w:t>
      </w:r>
      <w:r w:rsidR="008533CB" w:rsidRPr="00C65B2C">
        <w:rPr>
          <w:rFonts w:cs="Times New Roman"/>
          <w:szCs w:val="20"/>
        </w:rPr>
        <w:t xml:space="preserve"> micro instances and deployed the </w:t>
      </w:r>
      <w:r w:rsidR="00391C47" w:rsidRPr="00C65B2C">
        <w:rPr>
          <w:rFonts w:cs="Times New Roman"/>
          <w:szCs w:val="20"/>
        </w:rPr>
        <w:t>application which is having 4 JSP which will perform 4 queries.</w:t>
      </w:r>
      <w:r w:rsidRPr="00C65B2C">
        <w:rPr>
          <w:rFonts w:cs="Times New Roman"/>
          <w:szCs w:val="20"/>
        </w:rPr>
        <w:t xml:space="preserve"> Here we have used Amazon EC2 spot instances. Amazon EC2 Spot instances allow you to bid on spare Amazon EC2 computing capacity. Since Spot instances are often available at a discount compared to On-Demand pricing, you can significantly reduce the cost of running your applications, grow your </w:t>
      </w:r>
      <w:r w:rsidRPr="00A01F22">
        <w:rPr>
          <w:rFonts w:cs="Times New Roman"/>
          <w:noProof/>
          <w:szCs w:val="20"/>
        </w:rPr>
        <w:t>applications</w:t>
      </w:r>
      <w:r w:rsidR="00A01F22">
        <w:rPr>
          <w:rFonts w:cs="Times New Roman"/>
          <w:noProof/>
          <w:szCs w:val="20"/>
        </w:rPr>
        <w:t>’</w:t>
      </w:r>
      <w:r w:rsidRPr="00C65B2C">
        <w:rPr>
          <w:rFonts w:cs="Times New Roman"/>
          <w:szCs w:val="20"/>
        </w:rPr>
        <w:t xml:space="preserve"> compute capacity and throughput for the same budget, and enable new types of cloud computing applications. This will help us when there is a high time where you are receiving lots of requests that one instance can handle. This is important because we have 36GB of structural data in MySQL. </w:t>
      </w:r>
    </w:p>
    <w:p w14:paraId="6FB204F6" w14:textId="77777777" w:rsidR="00AA7A1D" w:rsidRDefault="0098155A" w:rsidP="00AA7A1D">
      <w:pPr>
        <w:keepNext/>
        <w:shd w:val="clear" w:color="auto" w:fill="FFFFFF"/>
        <w:spacing w:before="100" w:beforeAutospacing="1" w:after="100" w:afterAutospacing="1" w:line="240" w:lineRule="auto"/>
      </w:pPr>
      <w:r w:rsidRPr="00C65B2C">
        <w:rPr>
          <w:rFonts w:cs="Times New Roman"/>
          <w:noProof/>
          <w:sz w:val="10"/>
        </w:rPr>
        <w:drawing>
          <wp:inline distT="0" distB="0" distL="0" distR="0" wp14:anchorId="0DA58303" wp14:editId="68304D93">
            <wp:extent cx="2874433" cy="20669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747" cy="2072184"/>
                    </a:xfrm>
                    <a:prstGeom prst="rect">
                      <a:avLst/>
                    </a:prstGeom>
                    <a:noFill/>
                    <a:ln>
                      <a:noFill/>
                    </a:ln>
                  </pic:spPr>
                </pic:pic>
              </a:graphicData>
            </a:graphic>
          </wp:inline>
        </w:drawing>
      </w:r>
    </w:p>
    <w:p w14:paraId="3E49370A" w14:textId="6B64A30F" w:rsidR="0098155A" w:rsidRPr="00C65B2C" w:rsidRDefault="00AA7A1D" w:rsidP="00AA7A1D">
      <w:pPr>
        <w:pStyle w:val="Caption"/>
        <w:rPr>
          <w:rFonts w:eastAsia="Times New Roman" w:cs="Times New Roman"/>
          <w:color w:val="2D3B45"/>
          <w:sz w:val="24"/>
        </w:rPr>
      </w:pPr>
      <w:r>
        <w:t xml:space="preserve">Figure </w:t>
      </w:r>
      <w:r w:rsidR="00720A37">
        <w:fldChar w:fldCharType="begin"/>
      </w:r>
      <w:r w:rsidR="00720A37">
        <w:instrText xml:space="preserve"> SEQ Figure \* ARABIC </w:instrText>
      </w:r>
      <w:r w:rsidR="00720A37">
        <w:fldChar w:fldCharType="separate"/>
      </w:r>
      <w:r>
        <w:rPr>
          <w:noProof/>
        </w:rPr>
        <w:t>15</w:t>
      </w:r>
      <w:r w:rsidR="00720A37">
        <w:rPr>
          <w:noProof/>
        </w:rPr>
        <w:fldChar w:fldCharType="end"/>
      </w:r>
      <w:r>
        <w:t xml:space="preserve"> </w:t>
      </w:r>
      <w:r w:rsidRPr="00023774">
        <w:t>Beanstalk Configuration</w:t>
      </w:r>
    </w:p>
    <w:p w14:paraId="434E0939" w14:textId="4F45682A" w:rsidR="00391C47" w:rsidRDefault="00391C47" w:rsidP="00260E2F">
      <w:pPr>
        <w:spacing w:line="240" w:lineRule="auto"/>
        <w:rPr>
          <w:rFonts w:cs="Times New Roman"/>
          <w:szCs w:val="20"/>
        </w:rPr>
      </w:pPr>
      <w:r w:rsidRPr="00621C29">
        <w:rPr>
          <w:rFonts w:cs="Times New Roman"/>
          <w:szCs w:val="20"/>
        </w:rPr>
        <w:t>Please find</w:t>
      </w:r>
      <w:r w:rsidR="00A01F22" w:rsidRPr="00621C29">
        <w:rPr>
          <w:rFonts w:cs="Times New Roman"/>
          <w:szCs w:val="20"/>
        </w:rPr>
        <w:t xml:space="preserve"> the</w:t>
      </w:r>
      <w:r w:rsidRPr="00621C29">
        <w:rPr>
          <w:rFonts w:cs="Times New Roman"/>
          <w:szCs w:val="20"/>
        </w:rPr>
        <w:t xml:space="preserve"> </w:t>
      </w:r>
      <w:r w:rsidRPr="00621C29">
        <w:rPr>
          <w:rFonts w:cs="Times New Roman"/>
          <w:noProof/>
          <w:szCs w:val="20"/>
        </w:rPr>
        <w:t>code</w:t>
      </w:r>
      <w:r w:rsidRPr="00621C29">
        <w:rPr>
          <w:rFonts w:cs="Times New Roman"/>
          <w:szCs w:val="20"/>
        </w:rPr>
        <w:t xml:space="preserve"> at my </w:t>
      </w:r>
      <w:r w:rsidR="00BD3B49" w:rsidRPr="00621C29">
        <w:rPr>
          <w:rFonts w:cs="Times New Roman"/>
          <w:szCs w:val="20"/>
        </w:rPr>
        <w:t>GitHub</w:t>
      </w:r>
      <w:r w:rsidRPr="00621C29">
        <w:rPr>
          <w:rFonts w:cs="Times New Roman"/>
          <w:szCs w:val="20"/>
        </w:rPr>
        <w:t xml:space="preserve"> account:</w:t>
      </w:r>
    </w:p>
    <w:p w14:paraId="2ADABB2E" w14:textId="30BF94A8" w:rsidR="00614AA0" w:rsidRDefault="00614AA0" w:rsidP="00260E2F">
      <w:pPr>
        <w:spacing w:line="240" w:lineRule="auto"/>
        <w:rPr>
          <w:rFonts w:cs="Times New Roman"/>
          <w:szCs w:val="20"/>
        </w:rPr>
      </w:pPr>
      <w:r w:rsidRPr="00614AA0">
        <w:rPr>
          <w:rFonts w:cs="Times New Roman"/>
          <w:szCs w:val="20"/>
        </w:rPr>
        <w:t>https://github.com/khushbooba91/TwitterFinalProject</w:t>
      </w:r>
    </w:p>
    <w:p w14:paraId="34DDD3C7" w14:textId="77777777" w:rsidR="00621C29" w:rsidRPr="00C65B2C" w:rsidRDefault="00621C29" w:rsidP="00260E2F">
      <w:pPr>
        <w:spacing w:line="240" w:lineRule="auto"/>
        <w:rPr>
          <w:rFonts w:cs="Times New Roman"/>
          <w:szCs w:val="20"/>
        </w:rPr>
      </w:pPr>
    </w:p>
    <w:p w14:paraId="3E2B8A1C" w14:textId="275E35E1" w:rsidR="00391C47" w:rsidRPr="00C65B2C" w:rsidRDefault="00391C47" w:rsidP="00260E2F">
      <w:pPr>
        <w:spacing w:line="240" w:lineRule="auto"/>
        <w:rPr>
          <w:rFonts w:cs="Times New Roman"/>
          <w:szCs w:val="20"/>
        </w:rPr>
      </w:pPr>
      <w:r w:rsidRPr="00C65B2C">
        <w:rPr>
          <w:rFonts w:cs="Times New Roman"/>
          <w:szCs w:val="20"/>
        </w:rPr>
        <w:t>Step:9 Load balancing.</w:t>
      </w:r>
    </w:p>
    <w:p w14:paraId="1058C297" w14:textId="0BC92006" w:rsidR="0098155A" w:rsidRPr="00C65B2C" w:rsidRDefault="00391C47" w:rsidP="00260E2F">
      <w:pPr>
        <w:spacing w:line="240" w:lineRule="auto"/>
        <w:rPr>
          <w:rFonts w:cs="Times New Roman"/>
          <w:szCs w:val="20"/>
        </w:rPr>
      </w:pPr>
      <w:r w:rsidRPr="00C65B2C">
        <w:rPr>
          <w:rFonts w:cs="Times New Roman"/>
          <w:szCs w:val="20"/>
        </w:rPr>
        <w:lastRenderedPageBreak/>
        <w:t>After deploying the application on</w:t>
      </w:r>
      <w:r w:rsidR="00A01F22">
        <w:rPr>
          <w:rFonts w:cs="Times New Roman"/>
          <w:szCs w:val="20"/>
        </w:rPr>
        <w:t xml:space="preserve"> the</w:t>
      </w:r>
      <w:r w:rsidRPr="00C65B2C">
        <w:rPr>
          <w:rFonts w:cs="Times New Roman"/>
          <w:szCs w:val="20"/>
        </w:rPr>
        <w:t xml:space="preserve"> </w:t>
      </w:r>
      <w:r w:rsidR="00BD3B49" w:rsidRPr="00A01F22">
        <w:rPr>
          <w:rFonts w:cs="Times New Roman"/>
          <w:noProof/>
          <w:szCs w:val="20"/>
        </w:rPr>
        <w:t>beanstalk</w:t>
      </w:r>
      <w:r w:rsidR="00BD3B49" w:rsidRPr="00C65B2C">
        <w:rPr>
          <w:rFonts w:cs="Times New Roman"/>
          <w:szCs w:val="20"/>
        </w:rPr>
        <w:t>,</w:t>
      </w:r>
      <w:r w:rsidRPr="00C65B2C">
        <w:rPr>
          <w:rFonts w:cs="Times New Roman"/>
          <w:szCs w:val="20"/>
        </w:rPr>
        <w:t xml:space="preserve"> </w:t>
      </w:r>
      <w:r w:rsidR="00796AC9" w:rsidRPr="00C65B2C">
        <w:rPr>
          <w:rFonts w:cs="Times New Roman"/>
          <w:szCs w:val="20"/>
        </w:rPr>
        <w:t xml:space="preserve">we </w:t>
      </w:r>
      <w:r w:rsidR="00BD3B49" w:rsidRPr="00C65B2C">
        <w:rPr>
          <w:rFonts w:cs="Times New Roman"/>
          <w:szCs w:val="20"/>
        </w:rPr>
        <w:t>must</w:t>
      </w:r>
      <w:r w:rsidR="0098155A" w:rsidRPr="00C65B2C">
        <w:rPr>
          <w:rFonts w:cs="Times New Roman"/>
          <w:szCs w:val="20"/>
        </w:rPr>
        <w:t xml:space="preserve"> load</w:t>
      </w:r>
      <w:r w:rsidR="00796AC9" w:rsidRPr="00C65B2C">
        <w:rPr>
          <w:rFonts w:cs="Times New Roman"/>
          <w:szCs w:val="20"/>
        </w:rPr>
        <w:t xml:space="preserve"> balance the</w:t>
      </w:r>
      <w:r w:rsidR="0098155A" w:rsidRPr="00C65B2C">
        <w:rPr>
          <w:rFonts w:cs="Times New Roman"/>
          <w:szCs w:val="20"/>
        </w:rPr>
        <w:t xml:space="preserve"> incoming</w:t>
      </w:r>
      <w:r w:rsidR="00796AC9" w:rsidRPr="00C65B2C">
        <w:rPr>
          <w:rFonts w:cs="Times New Roman"/>
          <w:szCs w:val="20"/>
        </w:rPr>
        <w:t xml:space="preserve"> request</w:t>
      </w:r>
      <w:r w:rsidR="0098155A" w:rsidRPr="00C65B2C">
        <w:rPr>
          <w:rFonts w:cs="Times New Roman"/>
          <w:szCs w:val="20"/>
        </w:rPr>
        <w:t>s. Elastic Load Balancing distributes incoming application traffic across multiple EC2 instances, in multiple Availability Zones. This increases the fault tolerance of your applications.</w:t>
      </w:r>
    </w:p>
    <w:p w14:paraId="382DE7CF" w14:textId="294ACB0D" w:rsidR="0098155A" w:rsidRPr="00C65B2C" w:rsidRDefault="0098155A" w:rsidP="00260E2F">
      <w:pPr>
        <w:spacing w:line="240" w:lineRule="auto"/>
        <w:rPr>
          <w:rFonts w:eastAsia="Times New Roman" w:cs="Times New Roman"/>
          <w:szCs w:val="20"/>
        </w:rPr>
      </w:pPr>
      <w:r w:rsidRPr="00C65B2C">
        <w:rPr>
          <w:rFonts w:eastAsia="Times New Roman" w:cs="Times New Roman"/>
          <w:szCs w:val="20"/>
        </w:rPr>
        <w:t xml:space="preserve">The load balancer serves as a single point of contact for clients, which increases the availability of your application. You can add and remove instances from your load balancer as your needs change, without disrupting the overall flow of requests to your application. Elastic Load Balancing scales your load balancer as traffic to your application changes over </w:t>
      </w:r>
      <w:r w:rsidRPr="00A01F22">
        <w:rPr>
          <w:rFonts w:eastAsia="Times New Roman" w:cs="Times New Roman"/>
          <w:noProof/>
          <w:szCs w:val="20"/>
        </w:rPr>
        <w:t>time</w:t>
      </w:r>
      <w:r w:rsidRPr="00C65B2C">
        <w:rPr>
          <w:rFonts w:eastAsia="Times New Roman" w:cs="Times New Roman"/>
          <w:szCs w:val="20"/>
        </w:rPr>
        <w:t xml:space="preserve"> and can scale to the vast majority of workloads automatically.</w:t>
      </w:r>
    </w:p>
    <w:p w14:paraId="54CC7915" w14:textId="23B4B160" w:rsidR="00391C47" w:rsidRPr="00C65B2C" w:rsidRDefault="0098155A" w:rsidP="00260E2F">
      <w:pPr>
        <w:spacing w:line="240" w:lineRule="auto"/>
        <w:rPr>
          <w:rFonts w:eastAsia="Times New Roman" w:cs="Times New Roman"/>
          <w:szCs w:val="20"/>
        </w:rPr>
      </w:pPr>
      <w:r w:rsidRPr="00C65B2C">
        <w:rPr>
          <w:rFonts w:eastAsia="Times New Roman" w:cs="Times New Roman"/>
          <w:szCs w:val="20"/>
        </w:rPr>
        <w:t xml:space="preserve">With load balancing as </w:t>
      </w:r>
      <w:r w:rsidRPr="00A01F22">
        <w:rPr>
          <w:rFonts w:eastAsia="Times New Roman" w:cs="Times New Roman"/>
          <w:noProof/>
          <w:szCs w:val="20"/>
        </w:rPr>
        <w:t>mentioned</w:t>
      </w:r>
      <w:r w:rsidR="00A01F22">
        <w:rPr>
          <w:rFonts w:eastAsia="Times New Roman" w:cs="Times New Roman"/>
          <w:noProof/>
          <w:szCs w:val="20"/>
        </w:rPr>
        <w:t>,</w:t>
      </w:r>
      <w:r w:rsidRPr="00C65B2C">
        <w:rPr>
          <w:rFonts w:eastAsia="Times New Roman" w:cs="Times New Roman"/>
          <w:szCs w:val="20"/>
        </w:rPr>
        <w:t xml:space="preserve"> we have ec2 spot instances. These both technique will be great for application </w:t>
      </w:r>
      <w:r w:rsidR="00827F9A" w:rsidRPr="00C65B2C">
        <w:rPr>
          <w:rFonts w:eastAsia="Times New Roman" w:cs="Times New Roman"/>
          <w:szCs w:val="20"/>
        </w:rPr>
        <w:t>health</w:t>
      </w:r>
      <w:r w:rsidRPr="00C65B2C">
        <w:rPr>
          <w:rFonts w:eastAsia="Times New Roman" w:cs="Times New Roman"/>
          <w:szCs w:val="20"/>
        </w:rPr>
        <w:t>.</w:t>
      </w:r>
    </w:p>
    <w:p w14:paraId="340CFA0D" w14:textId="77777777" w:rsidR="00AA7A1D" w:rsidRDefault="0098155A" w:rsidP="00AA7A1D">
      <w:pPr>
        <w:keepNext/>
        <w:widowControl w:val="0"/>
        <w:autoSpaceDE w:val="0"/>
        <w:autoSpaceDN w:val="0"/>
        <w:adjustRightInd w:val="0"/>
        <w:spacing w:after="240" w:line="240" w:lineRule="auto"/>
      </w:pPr>
      <w:r w:rsidRPr="00C65B2C">
        <w:rPr>
          <w:rFonts w:cs="Times New Roman"/>
          <w:noProof/>
          <w:sz w:val="10"/>
        </w:rPr>
        <w:drawing>
          <wp:inline distT="0" distB="0" distL="0" distR="0" wp14:anchorId="0E169784" wp14:editId="61C2F6CF">
            <wp:extent cx="3097842" cy="17529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468" cy="1762333"/>
                    </a:xfrm>
                    <a:prstGeom prst="rect">
                      <a:avLst/>
                    </a:prstGeom>
                    <a:noFill/>
                    <a:ln>
                      <a:noFill/>
                    </a:ln>
                  </pic:spPr>
                </pic:pic>
              </a:graphicData>
            </a:graphic>
          </wp:inline>
        </w:drawing>
      </w:r>
    </w:p>
    <w:p w14:paraId="048464EC" w14:textId="6CE4D658" w:rsidR="00C53770" w:rsidRPr="00C65B2C" w:rsidRDefault="00AA7A1D" w:rsidP="00AA7A1D">
      <w:pPr>
        <w:pStyle w:val="Caption"/>
        <w:rPr>
          <w:rFonts w:cs="Times New Roman"/>
        </w:rPr>
      </w:pPr>
      <w:r>
        <w:t xml:space="preserve">Figure </w:t>
      </w:r>
      <w:r w:rsidR="00720A37">
        <w:fldChar w:fldCharType="begin"/>
      </w:r>
      <w:r w:rsidR="00720A37">
        <w:instrText xml:space="preserve"> SEQ Figure \* ARABIC </w:instrText>
      </w:r>
      <w:r w:rsidR="00720A37">
        <w:fldChar w:fldCharType="separate"/>
      </w:r>
      <w:r>
        <w:rPr>
          <w:noProof/>
        </w:rPr>
        <w:t>16</w:t>
      </w:r>
      <w:r w:rsidR="00720A37">
        <w:rPr>
          <w:noProof/>
        </w:rPr>
        <w:fldChar w:fldCharType="end"/>
      </w:r>
      <w:r>
        <w:t xml:space="preserve"> </w:t>
      </w:r>
      <w:r w:rsidRPr="001D4DB0">
        <w:t>LOAD BALANCER CONFIGURATION</w:t>
      </w:r>
    </w:p>
    <w:p w14:paraId="5307DAC7" w14:textId="77777777" w:rsidR="00B10E34" w:rsidRPr="00C65B2C" w:rsidRDefault="00B10E34" w:rsidP="00260E2F">
      <w:pPr>
        <w:pStyle w:val="Heading1"/>
        <w:spacing w:line="240" w:lineRule="auto"/>
        <w:rPr>
          <w:rFonts w:eastAsia="Times New Roman" w:cs="Times New Roman"/>
        </w:rPr>
      </w:pPr>
      <w:r w:rsidRPr="00C65B2C">
        <w:rPr>
          <w:rFonts w:eastAsia="Times New Roman" w:cs="Times New Roman"/>
        </w:rPr>
        <w:t>Discussion and related work</w:t>
      </w:r>
    </w:p>
    <w:p w14:paraId="33CFC8E8" w14:textId="4554AD8F" w:rsidR="004D5C3F" w:rsidRPr="00C65B2C" w:rsidRDefault="004D5C3F" w:rsidP="00260E2F">
      <w:pPr>
        <w:spacing w:line="240" w:lineRule="auto"/>
        <w:rPr>
          <w:rFonts w:cs="Times New Roman"/>
        </w:rPr>
      </w:pPr>
      <w:r w:rsidRPr="00C65B2C">
        <w:rPr>
          <w:rFonts w:cs="Times New Roman"/>
        </w:rPr>
        <w:t xml:space="preserve">Twitter analysis are done by many companies and organization in various </w:t>
      </w:r>
      <w:r w:rsidR="00827F9A" w:rsidRPr="00C65B2C">
        <w:rPr>
          <w:rFonts w:cs="Times New Roman"/>
        </w:rPr>
        <w:t>ways.</w:t>
      </w:r>
      <w:r w:rsidRPr="00C65B2C">
        <w:rPr>
          <w:rFonts w:cs="Times New Roman"/>
        </w:rPr>
        <w:t xml:space="preserve"> Each and every </w:t>
      </w:r>
      <w:r w:rsidR="00827F9A" w:rsidRPr="00C65B2C">
        <w:rPr>
          <w:rFonts w:cs="Times New Roman"/>
        </w:rPr>
        <w:t>implementation</w:t>
      </w:r>
      <w:r w:rsidRPr="00C65B2C">
        <w:rPr>
          <w:rFonts w:cs="Times New Roman"/>
        </w:rPr>
        <w:t xml:space="preserve"> of analysis is not cost effective. For analysis, companies are spending a </w:t>
      </w:r>
      <w:r w:rsidRPr="00A01F22">
        <w:rPr>
          <w:rFonts w:cs="Times New Roman"/>
          <w:noProof/>
        </w:rPr>
        <w:t>lot</w:t>
      </w:r>
      <w:r w:rsidR="00A01F22">
        <w:rPr>
          <w:rFonts w:cs="Times New Roman"/>
          <w:noProof/>
        </w:rPr>
        <w:t xml:space="preserve"> of</w:t>
      </w:r>
      <w:r w:rsidRPr="00C65B2C">
        <w:rPr>
          <w:rFonts w:cs="Times New Roman"/>
        </w:rPr>
        <w:t xml:space="preserve"> money. But, our project is cost effective as well as highly </w:t>
      </w:r>
      <w:r w:rsidR="00827F9A" w:rsidRPr="00C65B2C">
        <w:rPr>
          <w:rFonts w:cs="Times New Roman"/>
        </w:rPr>
        <w:t>technical.</w:t>
      </w:r>
      <w:r w:rsidRPr="00C65B2C">
        <w:rPr>
          <w:rFonts w:cs="Times New Roman"/>
        </w:rPr>
        <w:t xml:space="preserve"> On</w:t>
      </w:r>
      <w:r w:rsidR="00A01F22">
        <w:rPr>
          <w:rFonts w:cs="Times New Roman"/>
        </w:rPr>
        <w:t xml:space="preserve"> the</w:t>
      </w:r>
      <w:r w:rsidRPr="00C65B2C">
        <w:rPr>
          <w:rFonts w:cs="Times New Roman"/>
        </w:rPr>
        <w:t xml:space="preserve"> other hand, projects implemented by other organization are expensive to</w:t>
      </w:r>
      <w:r w:rsidR="00A01F22">
        <w:rPr>
          <w:rFonts w:cs="Times New Roman"/>
        </w:rPr>
        <w:t xml:space="preserve"> the</w:t>
      </w:r>
      <w:r w:rsidRPr="00C65B2C">
        <w:rPr>
          <w:rFonts w:cs="Times New Roman"/>
        </w:rPr>
        <w:t xml:space="preserve"> </w:t>
      </w:r>
      <w:r w:rsidR="00827F9A" w:rsidRPr="00A01F22">
        <w:rPr>
          <w:rFonts w:cs="Times New Roman"/>
          <w:noProof/>
        </w:rPr>
        <w:t>company</w:t>
      </w:r>
      <w:r w:rsidR="00827F9A" w:rsidRPr="00C65B2C">
        <w:rPr>
          <w:rFonts w:cs="Times New Roman"/>
        </w:rPr>
        <w:t>.</w:t>
      </w:r>
      <w:r w:rsidRPr="00C65B2C">
        <w:rPr>
          <w:rFonts w:cs="Times New Roman"/>
        </w:rPr>
        <w:t xml:space="preserve"> (</w:t>
      </w:r>
      <w:proofErr w:type="spellStart"/>
      <w:r w:rsidRPr="00C65B2C">
        <w:rPr>
          <w:rFonts w:cs="Times New Roman"/>
        </w:rPr>
        <w:t>i</w:t>
      </w:r>
      <w:proofErr w:type="spellEnd"/>
      <w:r w:rsidRPr="00C65B2C">
        <w:rPr>
          <w:rFonts w:cs="Times New Roman"/>
        </w:rPr>
        <w:t xml:space="preserve">) We are building a web service to </w:t>
      </w:r>
      <w:r w:rsidR="00827F9A" w:rsidRPr="00C65B2C">
        <w:rPr>
          <w:rFonts w:cs="Times New Roman"/>
        </w:rPr>
        <w:t>analyze</w:t>
      </w:r>
      <w:r w:rsidRPr="00C65B2C">
        <w:rPr>
          <w:rFonts w:cs="Times New Roman"/>
        </w:rPr>
        <w:t xml:space="preserve"> twitter data which is cost-effective. (ii) Distributed NO-SQL database, HBase is used instead of</w:t>
      </w:r>
      <w:r w:rsidR="00A01F22">
        <w:rPr>
          <w:rFonts w:cs="Times New Roman"/>
        </w:rPr>
        <w:t xml:space="preserve"> a</w:t>
      </w:r>
      <w:r w:rsidRPr="00C65B2C">
        <w:rPr>
          <w:rFonts w:cs="Times New Roman"/>
        </w:rPr>
        <w:t xml:space="preserve"> </w:t>
      </w:r>
      <w:r w:rsidRPr="00A01F22">
        <w:rPr>
          <w:rFonts w:cs="Times New Roman"/>
          <w:noProof/>
        </w:rPr>
        <w:t>relational</w:t>
      </w:r>
      <w:r w:rsidRPr="00C65B2C">
        <w:rPr>
          <w:rFonts w:cs="Times New Roman"/>
        </w:rPr>
        <w:t xml:space="preserve"> database. (iii) </w:t>
      </w:r>
      <w:r w:rsidR="00A01F22">
        <w:rPr>
          <w:rFonts w:cs="Times New Roman"/>
          <w:noProof/>
        </w:rPr>
        <w:t>A n</w:t>
      </w:r>
      <w:r w:rsidRPr="00A01F22">
        <w:rPr>
          <w:rFonts w:cs="Times New Roman"/>
          <w:noProof/>
        </w:rPr>
        <w:t>umber</w:t>
      </w:r>
      <w:r w:rsidRPr="00C65B2C">
        <w:rPr>
          <w:rFonts w:cs="Times New Roman"/>
        </w:rPr>
        <w:t xml:space="preserve"> of systems used in our project </w:t>
      </w:r>
      <w:r w:rsidR="00A01F22">
        <w:rPr>
          <w:rFonts w:cs="Times New Roman"/>
          <w:noProof/>
        </w:rPr>
        <w:t>are</w:t>
      </w:r>
      <w:r w:rsidRPr="00C65B2C">
        <w:rPr>
          <w:rFonts w:cs="Times New Roman"/>
        </w:rPr>
        <w:t xml:space="preserve"> </w:t>
      </w:r>
      <w:r w:rsidR="00827F9A" w:rsidRPr="00C65B2C">
        <w:rPr>
          <w:rFonts w:cs="Times New Roman"/>
        </w:rPr>
        <w:t>comparatively</w:t>
      </w:r>
      <w:r w:rsidRPr="00C65B2C">
        <w:rPr>
          <w:rFonts w:cs="Times New Roman"/>
        </w:rPr>
        <w:t xml:space="preserve"> very less. (iv) Web services are REST based which is used to </w:t>
      </w:r>
      <w:r w:rsidR="00260E2F" w:rsidRPr="00C65B2C">
        <w:rPr>
          <w:rFonts w:cs="Times New Roman"/>
        </w:rPr>
        <w:t>analyze</w:t>
      </w:r>
      <w:r w:rsidRPr="00C65B2C">
        <w:rPr>
          <w:rFonts w:cs="Times New Roman"/>
        </w:rPr>
        <w:t xml:space="preserve"> the twitter </w:t>
      </w:r>
      <w:r w:rsidR="00827F9A" w:rsidRPr="00C65B2C">
        <w:rPr>
          <w:rFonts w:cs="Times New Roman"/>
        </w:rPr>
        <w:t>data. (</w:t>
      </w:r>
      <w:r w:rsidRPr="00C65B2C">
        <w:rPr>
          <w:rFonts w:cs="Times New Roman"/>
        </w:rPr>
        <w:t xml:space="preserve">v) Spot instances are used to decrease the cost. Spot instances are much cheaper than EC2 instances. https://aws.amazon.com/ec2/spot/ (vi) Our project supports Batch Job processing. ftp://public.dhe.ibm.com/software/webservers/appserv/extend/c </w:t>
      </w:r>
      <w:proofErr w:type="spellStart"/>
      <w:r w:rsidRPr="00C65B2C">
        <w:rPr>
          <w:rFonts w:cs="Times New Roman"/>
        </w:rPr>
        <w:t>omputegrid</w:t>
      </w:r>
      <w:proofErr w:type="spellEnd"/>
      <w:r w:rsidRPr="00C65B2C">
        <w:rPr>
          <w:rFonts w:cs="Times New Roman"/>
        </w:rPr>
        <w:t>/WSW14163-USEN-</w:t>
      </w:r>
      <w:r w:rsidRPr="00C65B2C">
        <w:rPr>
          <w:rFonts w:cs="Times New Roman"/>
        </w:rPr>
        <w:lastRenderedPageBreak/>
        <w:t xml:space="preserve">00_Final_Jul21_11.pdf (vii) We consider the </w:t>
      </w:r>
      <w:r w:rsidR="00827F9A" w:rsidRPr="00C65B2C">
        <w:rPr>
          <w:rFonts w:cs="Times New Roman"/>
        </w:rPr>
        <w:t>real-time</w:t>
      </w:r>
      <w:r w:rsidRPr="00C65B2C">
        <w:rPr>
          <w:rFonts w:cs="Times New Roman"/>
        </w:rPr>
        <w:t xml:space="preserve"> scenario to win the contract of twitter data analysis by minimizing the cost. (viii) We work on huge twitter </w:t>
      </w:r>
      <w:r w:rsidR="00827F9A" w:rsidRPr="00C65B2C">
        <w:rPr>
          <w:rFonts w:cs="Times New Roman"/>
        </w:rPr>
        <w:t>dataset (</w:t>
      </w:r>
      <w:r w:rsidRPr="00C65B2C">
        <w:rPr>
          <w:rFonts w:cs="Times New Roman"/>
        </w:rPr>
        <w:t xml:space="preserve">100 GB). (ix) </w:t>
      </w:r>
      <w:proofErr w:type="spellStart"/>
      <w:r w:rsidRPr="00C65B2C">
        <w:rPr>
          <w:rFonts w:cs="Times New Roman"/>
        </w:rPr>
        <w:t>Softwares</w:t>
      </w:r>
      <w:proofErr w:type="spellEnd"/>
      <w:r w:rsidRPr="00C65B2C">
        <w:rPr>
          <w:rFonts w:cs="Times New Roman"/>
        </w:rPr>
        <w:t xml:space="preserve"> used are mainly open source. (x) Testing is done at each stage to evaluate the cost of testing. https://d0.awsstatic.com/whitepapers/AWS_Cloud_Best_Practi ces.pdf</w:t>
      </w:r>
    </w:p>
    <w:p w14:paraId="72928BE2" w14:textId="4D9E4A4E" w:rsidR="00B10E34" w:rsidRPr="00C65B2C" w:rsidRDefault="00A01F22" w:rsidP="00260E2F">
      <w:pPr>
        <w:pStyle w:val="Heading1"/>
        <w:spacing w:line="240" w:lineRule="auto"/>
        <w:rPr>
          <w:rFonts w:eastAsia="Times New Roman" w:cs="Times New Roman"/>
        </w:rPr>
      </w:pPr>
      <w:r>
        <w:rPr>
          <w:rFonts w:eastAsia="Times New Roman" w:cs="Times New Roman"/>
        </w:rPr>
        <w:t>Conclusion</w:t>
      </w:r>
      <w:r w:rsidR="00B10E34" w:rsidRPr="00C65B2C">
        <w:rPr>
          <w:rFonts w:eastAsia="Times New Roman" w:cs="Times New Roman"/>
        </w:rPr>
        <w:t xml:space="preserve"> and future work</w:t>
      </w:r>
    </w:p>
    <w:p w14:paraId="4B5FCBB8" w14:textId="22D819CC" w:rsidR="004D5C3F" w:rsidRPr="00C65B2C" w:rsidRDefault="004D5C3F" w:rsidP="00260E2F">
      <w:pPr>
        <w:spacing w:line="240" w:lineRule="auto"/>
        <w:rPr>
          <w:rFonts w:cs="Times New Roman"/>
        </w:rPr>
      </w:pPr>
      <w:r w:rsidRPr="00C65B2C">
        <w:rPr>
          <w:rFonts w:cs="Times New Roman"/>
        </w:rPr>
        <w:t>As we have seen the traditional style twitter analytics costs a lot.</w:t>
      </w:r>
      <w:r w:rsidR="00290476" w:rsidRPr="00C65B2C">
        <w:rPr>
          <w:rFonts w:cs="Times New Roman"/>
        </w:rPr>
        <w:t xml:space="preserve"> On the other hand, if we would like to use other available tools </w:t>
      </w:r>
      <w:r w:rsidR="00A01F22" w:rsidRPr="00A01F22">
        <w:rPr>
          <w:rFonts w:cs="Times New Roman"/>
          <w:noProof/>
        </w:rPr>
        <w:t>a</w:t>
      </w:r>
      <w:r w:rsidR="00A01F22">
        <w:rPr>
          <w:rFonts w:cs="Times New Roman"/>
          <w:noProof/>
        </w:rPr>
        <w:t>v</w:t>
      </w:r>
      <w:r w:rsidR="00A01F22" w:rsidRPr="00A01F22">
        <w:rPr>
          <w:rFonts w:cs="Times New Roman"/>
          <w:noProof/>
        </w:rPr>
        <w:t>ailable</w:t>
      </w:r>
      <w:r w:rsidR="00A01F22">
        <w:rPr>
          <w:rFonts w:cs="Times New Roman"/>
        </w:rPr>
        <w:t xml:space="preserve"> </w:t>
      </w:r>
      <w:r w:rsidR="00290476" w:rsidRPr="00A01F22">
        <w:rPr>
          <w:rFonts w:cs="Times New Roman"/>
          <w:noProof/>
        </w:rPr>
        <w:t>in</w:t>
      </w:r>
      <w:r w:rsidR="00290476" w:rsidRPr="00C65B2C">
        <w:rPr>
          <w:rFonts w:cs="Times New Roman"/>
        </w:rPr>
        <w:t xml:space="preserve"> the market it will not have custom results flexibility plus costs are </w:t>
      </w:r>
      <w:r w:rsidR="00BD3B49" w:rsidRPr="00C65B2C">
        <w:rPr>
          <w:rFonts w:cs="Times New Roman"/>
        </w:rPr>
        <w:t>high</w:t>
      </w:r>
      <w:r w:rsidR="00290476" w:rsidRPr="00C65B2C">
        <w:rPr>
          <w:rFonts w:cs="Times New Roman"/>
        </w:rPr>
        <w:t>.</w:t>
      </w:r>
    </w:p>
    <w:p w14:paraId="6EDDB58F" w14:textId="3F2699C7" w:rsidR="00290476" w:rsidRPr="00C65B2C" w:rsidRDefault="00290476" w:rsidP="00260E2F">
      <w:pPr>
        <w:spacing w:line="240" w:lineRule="auto"/>
        <w:rPr>
          <w:rFonts w:cs="Times New Roman"/>
        </w:rPr>
      </w:pPr>
      <w:r w:rsidRPr="00C65B2C">
        <w:rPr>
          <w:rFonts w:cs="Times New Roman"/>
        </w:rPr>
        <w:t>By, using this technique we can perform the same actions at $</w:t>
      </w:r>
      <w:r w:rsidR="00A11745" w:rsidRPr="00C65B2C">
        <w:rPr>
          <w:rFonts w:cs="Times New Roman"/>
        </w:rPr>
        <w:t>758.9668 + $20 approx. for spot instances = $778.966</w:t>
      </w:r>
      <w:r w:rsidRPr="00C65B2C">
        <w:rPr>
          <w:rFonts w:cs="Times New Roman"/>
        </w:rPr>
        <w:t xml:space="preserve"> a year.</w:t>
      </w:r>
      <w:r w:rsidR="00A11745" w:rsidRPr="00C65B2C">
        <w:rPr>
          <w:rFonts w:cs="Times New Roman"/>
        </w:rPr>
        <w:t xml:space="preserve"> </w:t>
      </w:r>
      <w:r w:rsidR="00BD3B49" w:rsidRPr="00C65B2C">
        <w:rPr>
          <w:rFonts w:cs="Times New Roman"/>
        </w:rPr>
        <w:t>These techniques</w:t>
      </w:r>
      <w:r w:rsidR="00A11745" w:rsidRPr="00C65B2C">
        <w:rPr>
          <w:rFonts w:cs="Times New Roman"/>
        </w:rPr>
        <w:t xml:space="preserve"> </w:t>
      </w:r>
      <w:r w:rsidR="00BD3B49" w:rsidRPr="00C65B2C">
        <w:rPr>
          <w:rFonts w:cs="Times New Roman"/>
        </w:rPr>
        <w:t>certainly</w:t>
      </w:r>
      <w:r w:rsidR="00A11745" w:rsidRPr="00C65B2C">
        <w:rPr>
          <w:rFonts w:cs="Times New Roman"/>
        </w:rPr>
        <w:t xml:space="preserve"> </w:t>
      </w:r>
      <w:r w:rsidR="00BD3B49" w:rsidRPr="00C65B2C">
        <w:rPr>
          <w:rFonts w:cs="Times New Roman"/>
        </w:rPr>
        <w:t>save</w:t>
      </w:r>
      <w:r w:rsidR="00A11745" w:rsidRPr="00C65B2C">
        <w:rPr>
          <w:rFonts w:cs="Times New Roman"/>
        </w:rPr>
        <w:t xml:space="preserve"> </w:t>
      </w:r>
      <w:r w:rsidR="00BD3B49" w:rsidRPr="00C65B2C">
        <w:rPr>
          <w:rFonts w:cs="Times New Roman"/>
        </w:rPr>
        <w:t>a lot</w:t>
      </w:r>
      <w:r w:rsidR="00A11745" w:rsidRPr="00C65B2C">
        <w:rPr>
          <w:rFonts w:cs="Times New Roman"/>
        </w:rPr>
        <w:t xml:space="preserve"> of money and effort.</w:t>
      </w:r>
    </w:p>
    <w:p w14:paraId="54A8EA70" w14:textId="0272ACEF" w:rsidR="00290476" w:rsidRPr="00C65B2C" w:rsidRDefault="00290476" w:rsidP="00260E2F">
      <w:pPr>
        <w:spacing w:line="240" w:lineRule="auto"/>
        <w:rPr>
          <w:rFonts w:cs="Times New Roman"/>
        </w:rPr>
      </w:pPr>
      <w:r w:rsidRPr="00C65B2C">
        <w:rPr>
          <w:rFonts w:cs="Times New Roman"/>
        </w:rPr>
        <w:t xml:space="preserve">Cost calculations are: </w:t>
      </w:r>
    </w:p>
    <w:p w14:paraId="12BC9F53" w14:textId="095DB289" w:rsidR="00290476" w:rsidRPr="00C65B2C" w:rsidRDefault="00290476" w:rsidP="00260E2F">
      <w:pPr>
        <w:spacing w:line="240" w:lineRule="auto"/>
        <w:rPr>
          <w:rFonts w:cs="Times New Roman"/>
        </w:rPr>
      </w:pPr>
      <w:r w:rsidRPr="00C65B2C">
        <w:rPr>
          <w:rFonts w:cs="Times New Roman"/>
        </w:rPr>
        <w:t xml:space="preserve">  EC2 – $5.3324 </w:t>
      </w:r>
      <w:r w:rsidR="00BD3B49" w:rsidRPr="00C65B2C">
        <w:rPr>
          <w:rFonts w:cs="Times New Roman"/>
        </w:rPr>
        <w:t>(EMR</w:t>
      </w:r>
      <w:r w:rsidRPr="00C65B2C">
        <w:rPr>
          <w:rFonts w:cs="Times New Roman"/>
        </w:rPr>
        <w:t>, Load balancing, beanstalk)</w:t>
      </w:r>
      <w:r w:rsidR="00E7549D" w:rsidRPr="00C65B2C">
        <w:rPr>
          <w:rFonts w:cs="Times New Roman"/>
        </w:rPr>
        <w:t xml:space="preserve"> a week</w:t>
      </w:r>
      <w:r w:rsidR="004E1FEC" w:rsidRPr="00C65B2C">
        <w:rPr>
          <w:rFonts w:cs="Times New Roman"/>
        </w:rPr>
        <w:t xml:space="preserve"> =&gt; $277.2848 a year</w:t>
      </w:r>
    </w:p>
    <w:p w14:paraId="49C1AFE5" w14:textId="7E1A0CE6" w:rsidR="00290476" w:rsidRPr="00C65B2C" w:rsidRDefault="00290476" w:rsidP="00260E2F">
      <w:pPr>
        <w:spacing w:line="240" w:lineRule="auto"/>
        <w:rPr>
          <w:rFonts w:cs="Times New Roman"/>
        </w:rPr>
      </w:pPr>
      <w:r w:rsidRPr="00C65B2C">
        <w:rPr>
          <w:rFonts w:cs="Times New Roman"/>
        </w:rPr>
        <w:t xml:space="preserve"> • S3– less than 1 </w:t>
      </w:r>
      <w:r w:rsidR="00A01F22">
        <w:rPr>
          <w:rFonts w:cs="Times New Roman"/>
          <w:noProof/>
        </w:rPr>
        <w:t>Tb</w:t>
      </w:r>
      <w:r w:rsidRPr="00C65B2C">
        <w:rPr>
          <w:rFonts w:cs="Times New Roman"/>
        </w:rPr>
        <w:t xml:space="preserve">, </w:t>
      </w:r>
      <w:r w:rsidRPr="00A01F22">
        <w:rPr>
          <w:rFonts w:cs="Times New Roman"/>
          <w:noProof/>
        </w:rPr>
        <w:t xml:space="preserve">data </w:t>
      </w:r>
      <w:r w:rsidR="00A01F22">
        <w:rPr>
          <w:rFonts w:cs="Times New Roman"/>
          <w:noProof/>
        </w:rPr>
        <w:t xml:space="preserve">are </w:t>
      </w:r>
      <w:r w:rsidRPr="00A01F22">
        <w:rPr>
          <w:rFonts w:cs="Times New Roman"/>
          <w:noProof/>
        </w:rPr>
        <w:t>given</w:t>
      </w:r>
      <w:r w:rsidRPr="00C65B2C">
        <w:rPr>
          <w:rFonts w:cs="Times New Roman"/>
        </w:rPr>
        <w:t xml:space="preserve"> by client</w:t>
      </w:r>
    </w:p>
    <w:p w14:paraId="3CD238D2" w14:textId="0EB278AE" w:rsidR="00290476" w:rsidRPr="00C65B2C" w:rsidRDefault="00290476" w:rsidP="00260E2F">
      <w:pPr>
        <w:spacing w:line="240" w:lineRule="auto"/>
        <w:rPr>
          <w:rFonts w:cs="Times New Roman"/>
        </w:rPr>
      </w:pPr>
      <w:r w:rsidRPr="00C65B2C">
        <w:rPr>
          <w:rFonts w:cs="Times New Roman"/>
        </w:rPr>
        <w:t xml:space="preserve">• RDS - </w:t>
      </w:r>
      <w:r w:rsidR="00E7549D" w:rsidRPr="00C65B2C">
        <w:rPr>
          <w:rFonts w:cs="Times New Roman"/>
        </w:rPr>
        <w:t xml:space="preserve"> $3.6342 a week</w:t>
      </w:r>
      <w:r w:rsidR="004E1FEC" w:rsidRPr="00C65B2C">
        <w:rPr>
          <w:rFonts w:cs="Times New Roman"/>
        </w:rPr>
        <w:t xml:space="preserve"> =&gt; $188.97 a year</w:t>
      </w:r>
    </w:p>
    <w:p w14:paraId="5E0F127C" w14:textId="1046064D" w:rsidR="00290476" w:rsidRPr="00C65B2C" w:rsidRDefault="00290476" w:rsidP="00260E2F">
      <w:pPr>
        <w:spacing w:line="240" w:lineRule="auto"/>
        <w:rPr>
          <w:rFonts w:cs="Times New Roman"/>
        </w:rPr>
      </w:pPr>
      <w:r w:rsidRPr="00C65B2C">
        <w:rPr>
          <w:rFonts w:cs="Times New Roman"/>
        </w:rPr>
        <w:t> • Elastic Beanstalk: $</w:t>
      </w:r>
      <w:r w:rsidR="00E7549D" w:rsidRPr="00C65B2C">
        <w:rPr>
          <w:rFonts w:cs="Times New Roman"/>
        </w:rPr>
        <w:t>2.134 a week</w:t>
      </w:r>
      <w:r w:rsidR="004E1FEC" w:rsidRPr="00C65B2C">
        <w:rPr>
          <w:rFonts w:cs="Times New Roman"/>
        </w:rPr>
        <w:t xml:space="preserve"> =&gt; $277.28 a year</w:t>
      </w:r>
    </w:p>
    <w:p w14:paraId="0344F60B" w14:textId="53E9F6CF" w:rsidR="00290476" w:rsidRPr="00C65B2C" w:rsidRDefault="00290476" w:rsidP="00260E2F">
      <w:pPr>
        <w:spacing w:line="240" w:lineRule="auto"/>
        <w:rPr>
          <w:rFonts w:cs="Times New Roman"/>
        </w:rPr>
      </w:pPr>
      <w:r w:rsidRPr="00C65B2C">
        <w:rPr>
          <w:rFonts w:cs="Times New Roman"/>
        </w:rPr>
        <w:t xml:space="preserve">• </w:t>
      </w:r>
      <w:r w:rsidR="00BD3B49" w:rsidRPr="00C65B2C">
        <w:rPr>
          <w:rFonts w:cs="Times New Roman"/>
        </w:rPr>
        <w:t>EMR:</w:t>
      </w:r>
      <w:r w:rsidRPr="00C65B2C">
        <w:rPr>
          <w:rFonts w:cs="Times New Roman"/>
        </w:rPr>
        <w:t xml:space="preserve"> $15.432 </w:t>
      </w:r>
      <w:r w:rsidR="00E7549D" w:rsidRPr="00C65B2C">
        <w:rPr>
          <w:rFonts w:cs="Times New Roman"/>
        </w:rPr>
        <w:t xml:space="preserve">a year </w:t>
      </w:r>
      <w:r w:rsidR="00BD3B49" w:rsidRPr="00C65B2C">
        <w:rPr>
          <w:rFonts w:cs="Times New Roman"/>
        </w:rPr>
        <w:t>(calculated</w:t>
      </w:r>
      <w:r w:rsidR="00E7549D" w:rsidRPr="00C65B2C">
        <w:rPr>
          <w:rFonts w:cs="Times New Roman"/>
        </w:rPr>
        <w:t xml:space="preserve"> above)</w:t>
      </w:r>
    </w:p>
    <w:p w14:paraId="3D528E13" w14:textId="54F969FD" w:rsidR="004D5C3F" w:rsidRPr="00C65B2C" w:rsidRDefault="004D5C3F" w:rsidP="00260E2F">
      <w:pPr>
        <w:pStyle w:val="Heading1"/>
        <w:spacing w:line="240" w:lineRule="auto"/>
        <w:rPr>
          <w:rFonts w:eastAsia="Times New Roman" w:cs="Times New Roman"/>
        </w:rPr>
      </w:pPr>
      <w:r w:rsidRPr="00C65B2C">
        <w:rPr>
          <w:rFonts w:eastAsia="Times New Roman" w:cs="Times New Roman"/>
        </w:rPr>
        <w:t>Future work:</w:t>
      </w:r>
    </w:p>
    <w:p w14:paraId="7E9B7914" w14:textId="0A6B0844" w:rsidR="00A11745" w:rsidRPr="00C65B2C" w:rsidRDefault="004D5C3F" w:rsidP="00260E2F">
      <w:pPr>
        <w:spacing w:line="240" w:lineRule="auto"/>
        <w:rPr>
          <w:rFonts w:cs="Times New Roman"/>
        </w:rPr>
      </w:pPr>
      <w:r w:rsidRPr="00C65B2C">
        <w:rPr>
          <w:rFonts w:cs="Times New Roman"/>
        </w:rPr>
        <w:t xml:space="preserve">• </w:t>
      </w:r>
      <w:r w:rsidR="00A01F22">
        <w:rPr>
          <w:rFonts w:cs="Times New Roman"/>
          <w:noProof/>
        </w:rPr>
        <w:t>The o</w:t>
      </w:r>
      <w:r w:rsidRPr="00A01F22">
        <w:rPr>
          <w:rFonts w:cs="Times New Roman"/>
          <w:noProof/>
        </w:rPr>
        <w:t>ptimization</w:t>
      </w:r>
      <w:r w:rsidRPr="00C65B2C">
        <w:rPr>
          <w:rFonts w:cs="Times New Roman"/>
        </w:rPr>
        <w:t xml:space="preserve"> process is never ending process.</w:t>
      </w:r>
      <w:r w:rsidR="00A11745" w:rsidRPr="00C65B2C">
        <w:rPr>
          <w:rFonts w:cs="Times New Roman"/>
        </w:rPr>
        <w:t xml:space="preserve"> We can still reduce the costs using our own scripts and methods on load balancing and RDS performance. </w:t>
      </w:r>
    </w:p>
    <w:p w14:paraId="45B9C227" w14:textId="591D7179" w:rsidR="00A11745" w:rsidRPr="00C65B2C" w:rsidRDefault="004D5C3F" w:rsidP="00260E2F">
      <w:pPr>
        <w:spacing w:line="240" w:lineRule="auto"/>
        <w:rPr>
          <w:rFonts w:cs="Times New Roman"/>
        </w:rPr>
      </w:pPr>
      <w:r w:rsidRPr="00C65B2C">
        <w:rPr>
          <w:rFonts w:cs="Times New Roman"/>
        </w:rPr>
        <w:t xml:space="preserve">• Custom load balancers </w:t>
      </w:r>
      <w:r w:rsidR="00A11745" w:rsidRPr="00C65B2C">
        <w:rPr>
          <w:rFonts w:cs="Times New Roman"/>
        </w:rPr>
        <w:t>and scripts</w:t>
      </w:r>
      <w:r w:rsidRPr="00C65B2C">
        <w:rPr>
          <w:rFonts w:cs="Times New Roman"/>
        </w:rPr>
        <w:t>– so that they can request resources with custom requests </w:t>
      </w:r>
    </w:p>
    <w:p w14:paraId="1CA6498E" w14:textId="6006499E" w:rsidR="004D5C3F" w:rsidRPr="00C65B2C" w:rsidRDefault="004D5C3F" w:rsidP="00260E2F">
      <w:pPr>
        <w:spacing w:line="240" w:lineRule="auto"/>
        <w:rPr>
          <w:rFonts w:cs="Times New Roman"/>
          <w:sz w:val="10"/>
        </w:rPr>
      </w:pPr>
      <w:r w:rsidRPr="00C65B2C">
        <w:rPr>
          <w:rFonts w:cs="Times New Roman"/>
        </w:rPr>
        <w:t xml:space="preserve">• RDS supports scripts for recovery – </w:t>
      </w:r>
      <w:r w:rsidR="00A11745" w:rsidRPr="00C65B2C">
        <w:rPr>
          <w:rFonts w:cs="Times New Roman"/>
        </w:rPr>
        <w:t>implement</w:t>
      </w:r>
      <w:r w:rsidRPr="00C65B2C">
        <w:rPr>
          <w:rFonts w:cs="Times New Roman"/>
        </w:rPr>
        <w:t xml:space="preserve"> custom recovery algorithm </w:t>
      </w:r>
      <w:r w:rsidR="00A11745" w:rsidRPr="00C65B2C">
        <w:rPr>
          <w:rFonts w:cs="Times New Roman"/>
        </w:rPr>
        <w:t>according to our use.</w:t>
      </w:r>
    </w:p>
    <w:p w14:paraId="4831E892" w14:textId="7F1F05E9" w:rsidR="00B10E34" w:rsidRPr="00C65B2C" w:rsidRDefault="00EE66CF" w:rsidP="00260E2F">
      <w:pPr>
        <w:pStyle w:val="Heading1"/>
        <w:spacing w:line="240" w:lineRule="auto"/>
        <w:rPr>
          <w:rFonts w:eastAsia="Times New Roman" w:cs="Times New Roman"/>
        </w:rPr>
      </w:pPr>
      <w:r w:rsidRPr="00C65B2C">
        <w:rPr>
          <w:rFonts w:eastAsia="Times New Roman" w:cs="Times New Roman"/>
        </w:rPr>
        <w:t>References and Citations</w:t>
      </w:r>
    </w:p>
    <w:p w14:paraId="185D5BA9" w14:textId="77777777" w:rsidR="004D5C3F" w:rsidRPr="00621C29" w:rsidRDefault="004D5C3F" w:rsidP="00260E2F">
      <w:pPr>
        <w:spacing w:after="0" w:line="240" w:lineRule="auto"/>
        <w:rPr>
          <w:rFonts w:cs="Times New Roman"/>
        </w:rPr>
      </w:pPr>
      <w:r w:rsidRPr="00C65B2C">
        <w:rPr>
          <w:rFonts w:eastAsia="Times New Roman" w:cs="Times New Roman"/>
          <w:sz w:val="18"/>
          <w:szCs w:val="18"/>
        </w:rPr>
        <w:t>[</w:t>
      </w:r>
      <w:r w:rsidRPr="00621C29">
        <w:rPr>
          <w:rFonts w:cs="Times New Roman"/>
        </w:rPr>
        <w:t xml:space="preserve">1] </w:t>
      </w:r>
      <w:proofErr w:type="spellStart"/>
      <w:r w:rsidRPr="00621C29">
        <w:rPr>
          <w:rFonts w:cs="Times New Roman"/>
        </w:rPr>
        <w:t>L.Jaba</w:t>
      </w:r>
      <w:proofErr w:type="spellEnd"/>
      <w:r w:rsidRPr="00621C29">
        <w:rPr>
          <w:rFonts w:cs="Times New Roman"/>
        </w:rPr>
        <w:t xml:space="preserve"> Sheela, “A Review of Sentiment Analysis in Twitter Data using Hadoop”. </w:t>
      </w:r>
    </w:p>
    <w:p w14:paraId="113DE817" w14:textId="724527EB" w:rsidR="004D5C3F" w:rsidRPr="00621C29" w:rsidRDefault="004D5C3F" w:rsidP="00260E2F">
      <w:pPr>
        <w:spacing w:after="0" w:line="240" w:lineRule="auto"/>
        <w:rPr>
          <w:rFonts w:cs="Times New Roman"/>
        </w:rPr>
      </w:pPr>
      <w:r w:rsidRPr="00621C29">
        <w:rPr>
          <w:rFonts w:cs="Times New Roman"/>
        </w:rPr>
        <w:t xml:space="preserve">[2] </w:t>
      </w:r>
      <w:proofErr w:type="spellStart"/>
      <w:r w:rsidRPr="00621C29">
        <w:rPr>
          <w:rFonts w:cs="Times New Roman"/>
        </w:rPr>
        <w:t>Apoorv</w:t>
      </w:r>
      <w:proofErr w:type="spellEnd"/>
      <w:r w:rsidRPr="00621C29">
        <w:rPr>
          <w:rFonts w:cs="Times New Roman"/>
        </w:rPr>
        <w:t xml:space="preserve"> Agarwal, </w:t>
      </w:r>
      <w:proofErr w:type="spellStart"/>
      <w:r w:rsidRPr="00621C29">
        <w:rPr>
          <w:rFonts w:cs="Times New Roman"/>
        </w:rPr>
        <w:t>Boyi</w:t>
      </w:r>
      <w:proofErr w:type="spellEnd"/>
      <w:r w:rsidRPr="00621C29">
        <w:rPr>
          <w:rFonts w:cs="Times New Roman"/>
        </w:rPr>
        <w:t xml:space="preserve"> </w:t>
      </w:r>
      <w:proofErr w:type="spellStart"/>
      <w:r w:rsidRPr="00621C29">
        <w:rPr>
          <w:rFonts w:cs="Times New Roman"/>
        </w:rPr>
        <w:t>Xie</w:t>
      </w:r>
      <w:proofErr w:type="spellEnd"/>
      <w:r w:rsidRPr="00621C29">
        <w:rPr>
          <w:rFonts w:cs="Times New Roman"/>
        </w:rPr>
        <w:t xml:space="preserve">, Ilia </w:t>
      </w:r>
      <w:proofErr w:type="spellStart"/>
      <w:r w:rsidRPr="00621C29">
        <w:rPr>
          <w:rFonts w:cs="Times New Roman"/>
        </w:rPr>
        <w:t>Vovsha</w:t>
      </w:r>
      <w:proofErr w:type="spellEnd"/>
      <w:r w:rsidRPr="00621C29">
        <w:rPr>
          <w:rFonts w:cs="Times New Roman"/>
        </w:rPr>
        <w:t xml:space="preserve">, Owen </w:t>
      </w:r>
      <w:proofErr w:type="spellStart"/>
      <w:r w:rsidRPr="00621C29">
        <w:rPr>
          <w:rFonts w:cs="Times New Roman"/>
        </w:rPr>
        <w:t>Rambow</w:t>
      </w:r>
      <w:proofErr w:type="spellEnd"/>
      <w:r w:rsidRPr="00621C29">
        <w:rPr>
          <w:rFonts w:cs="Times New Roman"/>
        </w:rPr>
        <w:t xml:space="preserve">, Rebecca </w:t>
      </w:r>
      <w:proofErr w:type="spellStart"/>
      <w:r w:rsidRPr="00621C29">
        <w:rPr>
          <w:rFonts w:cs="Times New Roman"/>
        </w:rPr>
        <w:t>Passonneau</w:t>
      </w:r>
      <w:proofErr w:type="spellEnd"/>
      <w:r w:rsidRPr="00621C29">
        <w:rPr>
          <w:rFonts w:cs="Times New Roman"/>
        </w:rPr>
        <w:t xml:space="preserve">, “Sentiment Analysis of </w:t>
      </w:r>
      <w:proofErr w:type="spellStart"/>
      <w:r w:rsidRPr="00621C29">
        <w:rPr>
          <w:rFonts w:cs="Times New Roman"/>
        </w:rPr>
        <w:t>Twiter</w:t>
      </w:r>
      <w:proofErr w:type="spellEnd"/>
      <w:r w:rsidRPr="00621C29">
        <w:rPr>
          <w:rFonts w:cs="Times New Roman"/>
        </w:rPr>
        <w:t xml:space="preserve"> Data”, </w:t>
      </w:r>
      <w:hyperlink r:id="rId22" w:history="1">
        <w:r w:rsidRPr="00621C29">
          <w:t>http://www.cs.columbia.edu/~julia/papers/Agarwaletal11.pdf</w:t>
        </w:r>
      </w:hyperlink>
      <w:r w:rsidRPr="00621C29">
        <w:rPr>
          <w:rFonts w:cs="Times New Roman"/>
        </w:rPr>
        <w:t xml:space="preserve"> </w:t>
      </w:r>
    </w:p>
    <w:p w14:paraId="00D68AF3" w14:textId="64FC342A" w:rsidR="004D5C3F" w:rsidRPr="00621C29" w:rsidRDefault="004D5C3F" w:rsidP="00260E2F">
      <w:pPr>
        <w:spacing w:after="0" w:line="240" w:lineRule="auto"/>
        <w:rPr>
          <w:rFonts w:cs="Times New Roman"/>
        </w:rPr>
      </w:pPr>
      <w:r w:rsidRPr="00621C29">
        <w:rPr>
          <w:rFonts w:cs="Times New Roman"/>
        </w:rPr>
        <w:t xml:space="preserve">[3] Jodi Blomberg, “Twitter and Facebook Analysis: It’s Not Just for Marketing Anymore”, </w:t>
      </w:r>
      <w:hyperlink r:id="rId23" w:history="1">
        <w:r w:rsidRPr="00621C29">
          <w:t>http://support.sas.com/resources/papers/proceedings12/309- 2012.pdf</w:t>
        </w:r>
      </w:hyperlink>
    </w:p>
    <w:p w14:paraId="3A6A1948" w14:textId="45F8F723" w:rsidR="004D5C3F" w:rsidRPr="00621C29" w:rsidRDefault="004D5C3F" w:rsidP="00260E2F">
      <w:pPr>
        <w:spacing w:after="0" w:line="240" w:lineRule="auto"/>
        <w:rPr>
          <w:rFonts w:cs="Times New Roman"/>
        </w:rPr>
      </w:pPr>
      <w:r w:rsidRPr="00621C29">
        <w:rPr>
          <w:rFonts w:cs="Times New Roman"/>
        </w:rPr>
        <w:lastRenderedPageBreak/>
        <w:t xml:space="preserve">[4] </w:t>
      </w:r>
      <w:r w:rsidRPr="00372CFF">
        <w:rPr>
          <w:rFonts w:cs="Times New Roman"/>
          <w:noProof/>
        </w:rPr>
        <w:t>Kaify</w:t>
      </w:r>
      <w:r w:rsidRPr="00621C29">
        <w:rPr>
          <w:rFonts w:cs="Times New Roman"/>
        </w:rPr>
        <w:t xml:space="preserve"> </w:t>
      </w:r>
      <w:proofErr w:type="spellStart"/>
      <w:r w:rsidRPr="00621C29">
        <w:rPr>
          <w:rFonts w:cs="Times New Roman"/>
        </w:rPr>
        <w:t>Rais</w:t>
      </w:r>
      <w:proofErr w:type="spellEnd"/>
      <w:r w:rsidRPr="00621C29">
        <w:rPr>
          <w:rFonts w:cs="Times New Roman"/>
        </w:rPr>
        <w:t xml:space="preserve">, “Twitter Analysis”, </w:t>
      </w:r>
      <w:hyperlink r:id="rId24" w:history="1">
        <w:r w:rsidRPr="00621C29">
          <w:t>http://www.slideshare.net/ajayohri/twitter-analysis-by-kaifyrais</w:t>
        </w:r>
      </w:hyperlink>
    </w:p>
    <w:p w14:paraId="2978707B" w14:textId="4BA3A82D" w:rsidR="004D5C3F" w:rsidRPr="00621C29" w:rsidRDefault="004D5C3F" w:rsidP="00260E2F">
      <w:pPr>
        <w:spacing w:after="0" w:line="240" w:lineRule="auto"/>
        <w:rPr>
          <w:rFonts w:cs="Times New Roman"/>
        </w:rPr>
      </w:pPr>
      <w:r w:rsidRPr="00621C29">
        <w:rPr>
          <w:rFonts w:cs="Times New Roman"/>
        </w:rPr>
        <w:t xml:space="preserve">[5] </w:t>
      </w:r>
      <w:r w:rsidRPr="00AA7A1D">
        <w:rPr>
          <w:rFonts w:cs="Times New Roman"/>
          <w:noProof/>
        </w:rPr>
        <w:t>Deepan</w:t>
      </w:r>
      <w:r w:rsidRPr="00621C29">
        <w:rPr>
          <w:rFonts w:cs="Times New Roman"/>
        </w:rPr>
        <w:t xml:space="preserve"> </w:t>
      </w:r>
      <w:r w:rsidRPr="00372CFF">
        <w:rPr>
          <w:rFonts w:cs="Times New Roman"/>
          <w:noProof/>
        </w:rPr>
        <w:t>Palguna ,</w:t>
      </w:r>
      <w:r w:rsidRPr="00621C29">
        <w:rPr>
          <w:rFonts w:cs="Times New Roman"/>
        </w:rPr>
        <w:t xml:space="preserve"> </w:t>
      </w:r>
      <w:proofErr w:type="spellStart"/>
      <w:r w:rsidRPr="00621C29">
        <w:rPr>
          <w:rFonts w:cs="Times New Roman"/>
        </w:rPr>
        <w:t>Vikas</w:t>
      </w:r>
      <w:proofErr w:type="spellEnd"/>
      <w:r w:rsidRPr="00621C29">
        <w:rPr>
          <w:rFonts w:cs="Times New Roman"/>
        </w:rPr>
        <w:t xml:space="preserve"> Joshi, </w:t>
      </w:r>
      <w:proofErr w:type="spellStart"/>
      <w:r w:rsidRPr="00621C29">
        <w:rPr>
          <w:rFonts w:cs="Times New Roman"/>
        </w:rPr>
        <w:t>Venkatesan</w:t>
      </w:r>
      <w:proofErr w:type="spellEnd"/>
      <w:r w:rsidRPr="00621C29">
        <w:rPr>
          <w:rFonts w:cs="Times New Roman"/>
        </w:rPr>
        <w:t xml:space="preserve"> </w:t>
      </w:r>
      <w:proofErr w:type="spellStart"/>
      <w:r w:rsidRPr="00621C29">
        <w:rPr>
          <w:rFonts w:cs="Times New Roman"/>
        </w:rPr>
        <w:t>Chakaravarthy</w:t>
      </w:r>
      <w:proofErr w:type="spellEnd"/>
      <w:r w:rsidRPr="00621C29">
        <w:rPr>
          <w:rFonts w:cs="Times New Roman"/>
        </w:rPr>
        <w:t xml:space="preserve">, Ravi Kothari and L V </w:t>
      </w:r>
      <w:proofErr w:type="spellStart"/>
      <w:r w:rsidRPr="00621C29">
        <w:rPr>
          <w:rFonts w:cs="Times New Roman"/>
        </w:rPr>
        <w:t>Subramaniam</w:t>
      </w:r>
      <w:proofErr w:type="spellEnd"/>
      <w:r w:rsidRPr="00621C29">
        <w:rPr>
          <w:rFonts w:cs="Times New Roman"/>
        </w:rPr>
        <w:t xml:space="preserve">, “Analysis of Sampling Algorithms for Twitter”, https://www.ijcai.org/Proceedings/15/Papers/141.pdf </w:t>
      </w:r>
    </w:p>
    <w:p w14:paraId="23C1861D" w14:textId="690F7A2F" w:rsidR="004D5C3F" w:rsidRPr="00621C29" w:rsidRDefault="004D5C3F" w:rsidP="00260E2F">
      <w:pPr>
        <w:spacing w:after="0" w:line="240" w:lineRule="auto"/>
        <w:rPr>
          <w:rFonts w:cs="Times New Roman"/>
        </w:rPr>
      </w:pPr>
      <w:r w:rsidRPr="00621C29">
        <w:rPr>
          <w:rFonts w:cs="Times New Roman"/>
        </w:rPr>
        <w:t xml:space="preserve">[6] </w:t>
      </w:r>
      <w:proofErr w:type="spellStart"/>
      <w:r w:rsidRPr="00621C29">
        <w:rPr>
          <w:rFonts w:cs="Times New Roman"/>
        </w:rPr>
        <w:t>Shamanth</w:t>
      </w:r>
      <w:proofErr w:type="spellEnd"/>
      <w:r w:rsidRPr="00621C29">
        <w:rPr>
          <w:rFonts w:cs="Times New Roman"/>
        </w:rPr>
        <w:t xml:space="preserve"> Kumar, Fred </w:t>
      </w:r>
      <w:proofErr w:type="spellStart"/>
      <w:r w:rsidRPr="00621C29">
        <w:rPr>
          <w:rFonts w:cs="Times New Roman"/>
        </w:rPr>
        <w:t>Morstatter</w:t>
      </w:r>
      <w:proofErr w:type="spellEnd"/>
      <w:r w:rsidRPr="00621C29">
        <w:rPr>
          <w:rFonts w:cs="Times New Roman"/>
        </w:rPr>
        <w:t xml:space="preserve">, and </w:t>
      </w:r>
      <w:proofErr w:type="spellStart"/>
      <w:r w:rsidRPr="00621C29">
        <w:rPr>
          <w:rFonts w:cs="Times New Roman"/>
        </w:rPr>
        <w:t>Huan</w:t>
      </w:r>
      <w:proofErr w:type="spellEnd"/>
      <w:r w:rsidRPr="00621C29">
        <w:rPr>
          <w:rFonts w:cs="Times New Roman"/>
        </w:rPr>
        <w:t xml:space="preserve">, “Twitter Data Analytics”, </w:t>
      </w:r>
      <w:hyperlink r:id="rId25" w:history="1">
        <w:r w:rsidRPr="00621C29">
          <w:t>http://tweettracker.fulton.asu.edu/tda/</w:t>
        </w:r>
      </w:hyperlink>
      <w:r w:rsidRPr="00621C29">
        <w:rPr>
          <w:rFonts w:cs="Times New Roman"/>
        </w:rPr>
        <w:t xml:space="preserve"> </w:t>
      </w:r>
    </w:p>
    <w:p w14:paraId="0215BF9B" w14:textId="3E82B6EA" w:rsidR="004D5C3F" w:rsidRPr="00621C29" w:rsidRDefault="004D5C3F" w:rsidP="00260E2F">
      <w:pPr>
        <w:spacing w:after="0" w:line="240" w:lineRule="auto"/>
        <w:rPr>
          <w:rFonts w:cs="Times New Roman"/>
        </w:rPr>
      </w:pPr>
      <w:r w:rsidRPr="00621C29">
        <w:rPr>
          <w:rFonts w:cs="Times New Roman"/>
        </w:rPr>
        <w:t xml:space="preserve">[7] LEKHA R. NAIR, DR. SUJALA D. SHETTY, “STREAMING TWITTER DATA ANALYSIS USING SPARK FOR EFFECTIVE JOB SEARCH”, </w:t>
      </w:r>
      <w:hyperlink r:id="rId26" w:history="1">
        <w:r w:rsidRPr="00621C29">
          <w:t>http://www.jatit.org/volumes/Vol80No2/17Vol80No2.pdf</w:t>
        </w:r>
      </w:hyperlink>
      <w:r w:rsidRPr="00621C29">
        <w:rPr>
          <w:rFonts w:cs="Times New Roman"/>
        </w:rPr>
        <w:t xml:space="preserve"> </w:t>
      </w:r>
    </w:p>
    <w:p w14:paraId="57817D3F" w14:textId="6F3077AA" w:rsidR="004D5C3F" w:rsidRPr="00621C29" w:rsidRDefault="004D5C3F" w:rsidP="00260E2F">
      <w:pPr>
        <w:spacing w:after="0" w:line="240" w:lineRule="auto"/>
        <w:rPr>
          <w:rFonts w:cs="Times New Roman"/>
        </w:rPr>
      </w:pPr>
      <w:r w:rsidRPr="00621C29">
        <w:rPr>
          <w:rFonts w:cs="Times New Roman"/>
        </w:rPr>
        <w:t xml:space="preserve">[8] </w:t>
      </w:r>
      <w:proofErr w:type="spellStart"/>
      <w:r w:rsidRPr="00621C29">
        <w:rPr>
          <w:rFonts w:cs="Times New Roman"/>
        </w:rPr>
        <w:t>Nausheen</w:t>
      </w:r>
      <w:proofErr w:type="spellEnd"/>
      <w:r w:rsidRPr="00621C29">
        <w:rPr>
          <w:rFonts w:cs="Times New Roman"/>
        </w:rPr>
        <w:t xml:space="preserve"> </w:t>
      </w:r>
      <w:proofErr w:type="spellStart"/>
      <w:r w:rsidRPr="00621C29">
        <w:rPr>
          <w:rFonts w:cs="Times New Roman"/>
        </w:rPr>
        <w:t>Azam</w:t>
      </w:r>
      <w:proofErr w:type="spellEnd"/>
      <w:r w:rsidRPr="00621C29">
        <w:rPr>
          <w:rFonts w:cs="Times New Roman"/>
        </w:rPr>
        <w:t xml:space="preserve">, </w:t>
      </w:r>
      <w:proofErr w:type="spellStart"/>
      <w:r w:rsidRPr="00621C29">
        <w:rPr>
          <w:rFonts w:cs="Times New Roman"/>
        </w:rPr>
        <w:t>Jahiruddin</w:t>
      </w:r>
      <w:proofErr w:type="spellEnd"/>
      <w:r w:rsidRPr="00621C29">
        <w:rPr>
          <w:rFonts w:cs="Times New Roman"/>
        </w:rPr>
        <w:t xml:space="preserve">, Muhammad </w:t>
      </w:r>
      <w:proofErr w:type="spellStart"/>
      <w:r w:rsidRPr="00621C29">
        <w:rPr>
          <w:rFonts w:cs="Times New Roman"/>
        </w:rPr>
        <w:t>Abulaish</w:t>
      </w:r>
      <w:proofErr w:type="spellEnd"/>
      <w:r w:rsidRPr="00621C29">
        <w:rPr>
          <w:rFonts w:cs="Times New Roman"/>
        </w:rPr>
        <w:t xml:space="preserve">, </w:t>
      </w:r>
      <w:proofErr w:type="spellStart"/>
      <w:r w:rsidRPr="00621C29">
        <w:rPr>
          <w:rFonts w:cs="Times New Roman"/>
        </w:rPr>
        <w:t>Nur</w:t>
      </w:r>
      <w:proofErr w:type="spellEnd"/>
      <w:r w:rsidRPr="00621C29">
        <w:rPr>
          <w:rFonts w:cs="Times New Roman"/>
        </w:rPr>
        <w:t xml:space="preserve"> Al-Hasan </w:t>
      </w:r>
      <w:proofErr w:type="spellStart"/>
      <w:r w:rsidRPr="00621C29">
        <w:rPr>
          <w:rFonts w:cs="Times New Roman"/>
        </w:rPr>
        <w:t>Haldar</w:t>
      </w:r>
      <w:proofErr w:type="spellEnd"/>
      <w:r w:rsidRPr="00621C29">
        <w:rPr>
          <w:rFonts w:cs="Times New Roman"/>
        </w:rPr>
        <w:t xml:space="preserve">, “ Twitter Data Mining for Events Classification and Analysis”, </w:t>
      </w:r>
      <w:hyperlink r:id="rId27" w:history="1">
        <w:r w:rsidRPr="00621C29">
          <w:t>http://ieeexplore.ieee.org/document/7414678/</w:t>
        </w:r>
      </w:hyperlink>
    </w:p>
    <w:p w14:paraId="5EF15E33" w14:textId="280C06D0" w:rsidR="004D5C3F" w:rsidRPr="00621C29" w:rsidRDefault="004D5C3F" w:rsidP="00260E2F">
      <w:pPr>
        <w:spacing w:after="0" w:line="240" w:lineRule="auto"/>
        <w:rPr>
          <w:rFonts w:cs="Times New Roman"/>
        </w:rPr>
      </w:pPr>
      <w:r w:rsidRPr="00621C29">
        <w:rPr>
          <w:rFonts w:cs="Times New Roman"/>
        </w:rPr>
        <w:t xml:space="preserve">[9] </w:t>
      </w:r>
      <w:proofErr w:type="spellStart"/>
      <w:r w:rsidRPr="00621C29">
        <w:rPr>
          <w:rFonts w:cs="Times New Roman"/>
        </w:rPr>
        <w:t>Michał</w:t>
      </w:r>
      <w:proofErr w:type="spellEnd"/>
      <w:r w:rsidRPr="00621C29">
        <w:rPr>
          <w:rFonts w:cs="Times New Roman"/>
        </w:rPr>
        <w:t xml:space="preserve"> </w:t>
      </w:r>
      <w:proofErr w:type="spellStart"/>
      <w:r w:rsidRPr="00621C29">
        <w:rPr>
          <w:rFonts w:cs="Times New Roman"/>
        </w:rPr>
        <w:t>Skuza</w:t>
      </w:r>
      <w:proofErr w:type="spellEnd"/>
      <w:r w:rsidRPr="00621C29">
        <w:rPr>
          <w:rFonts w:cs="Times New Roman"/>
        </w:rPr>
        <w:t xml:space="preserve">, Andrzej </w:t>
      </w:r>
      <w:proofErr w:type="spellStart"/>
      <w:r w:rsidRPr="00621C29">
        <w:rPr>
          <w:rFonts w:cs="Times New Roman"/>
        </w:rPr>
        <w:t>Romanowski</w:t>
      </w:r>
      <w:proofErr w:type="spellEnd"/>
      <w:r w:rsidRPr="00621C29">
        <w:rPr>
          <w:rFonts w:cs="Times New Roman"/>
        </w:rPr>
        <w:t>, “ Sentiment analysis of Twitter data within big data distributed environment for stock prediction”, http://ieeexplore.ieee.org/document/7321604/ [10]</w:t>
      </w:r>
      <w:proofErr w:type="spellStart"/>
      <w:r w:rsidRPr="00621C29">
        <w:rPr>
          <w:rFonts w:cs="Times New Roman"/>
        </w:rPr>
        <w:t>Ke</w:t>
      </w:r>
      <w:proofErr w:type="spellEnd"/>
      <w:r w:rsidRPr="00621C29">
        <w:rPr>
          <w:rFonts w:cs="Times New Roman"/>
        </w:rPr>
        <w:t xml:space="preserve"> Tao, Claudia </w:t>
      </w:r>
      <w:proofErr w:type="spellStart"/>
      <w:r w:rsidRPr="00621C29">
        <w:rPr>
          <w:rFonts w:cs="Times New Roman"/>
        </w:rPr>
        <w:t>Hauff</w:t>
      </w:r>
      <w:proofErr w:type="spellEnd"/>
      <w:r w:rsidRPr="00621C29">
        <w:rPr>
          <w:rFonts w:cs="Times New Roman"/>
        </w:rPr>
        <w:t xml:space="preserve">, Geert-Jan </w:t>
      </w:r>
      <w:proofErr w:type="spellStart"/>
      <w:r w:rsidRPr="00621C29">
        <w:rPr>
          <w:rFonts w:cs="Times New Roman"/>
        </w:rPr>
        <w:t>Houben</w:t>
      </w:r>
      <w:proofErr w:type="spellEnd"/>
      <w:r w:rsidRPr="00621C29">
        <w:rPr>
          <w:rFonts w:cs="Times New Roman"/>
        </w:rPr>
        <w:t xml:space="preserve">, Fabian Abel, Guido </w:t>
      </w:r>
      <w:proofErr w:type="spellStart"/>
      <w:r w:rsidRPr="00621C29">
        <w:rPr>
          <w:rFonts w:cs="Times New Roman"/>
        </w:rPr>
        <w:t>Wachsmuth</w:t>
      </w:r>
      <w:proofErr w:type="spellEnd"/>
      <w:r w:rsidRPr="00621C29">
        <w:rPr>
          <w:rFonts w:cs="Times New Roman"/>
        </w:rPr>
        <w:t>, “ Facilitating Twitter data analytics: Platform, language</w:t>
      </w:r>
      <w:r w:rsidR="0059648A" w:rsidRPr="00621C29">
        <w:rPr>
          <w:rFonts w:cs="Times New Roman"/>
        </w:rPr>
        <w:t>,</w:t>
      </w:r>
      <w:r w:rsidRPr="00621C29">
        <w:rPr>
          <w:rFonts w:cs="Times New Roman"/>
        </w:rPr>
        <w:t xml:space="preserve"> and functionality”, http://ieeexplore.ieee.org/document/7004259/?section=abstract </w:t>
      </w:r>
    </w:p>
    <w:p w14:paraId="5C321B6E" w14:textId="586DAEA0" w:rsidR="004D5C3F" w:rsidRPr="00621C29" w:rsidRDefault="004D5C3F" w:rsidP="00260E2F">
      <w:pPr>
        <w:spacing w:after="0" w:line="240" w:lineRule="auto"/>
        <w:rPr>
          <w:rFonts w:cs="Times New Roman"/>
        </w:rPr>
      </w:pPr>
      <w:r w:rsidRPr="00621C29">
        <w:rPr>
          <w:rFonts w:cs="Times New Roman"/>
        </w:rPr>
        <w:t xml:space="preserve">[11] HBase Snapshots </w:t>
      </w:r>
      <w:hyperlink r:id="rId28" w:history="1">
        <w:r w:rsidRPr="00621C29">
          <w:t>http://hbase.apache.org/0.94/book/ops.snapshots.html</w:t>
        </w:r>
      </w:hyperlink>
      <w:r w:rsidRPr="00621C29">
        <w:rPr>
          <w:rFonts w:cs="Times New Roman"/>
        </w:rPr>
        <w:t xml:space="preserve"> </w:t>
      </w:r>
    </w:p>
    <w:p w14:paraId="02D11954" w14:textId="77777777" w:rsidR="004D5C3F" w:rsidRPr="00621C29" w:rsidRDefault="004D5C3F" w:rsidP="00260E2F">
      <w:pPr>
        <w:spacing w:after="0" w:line="240" w:lineRule="auto"/>
        <w:rPr>
          <w:rFonts w:cs="Times New Roman"/>
        </w:rPr>
      </w:pPr>
      <w:r w:rsidRPr="00621C29">
        <w:rPr>
          <w:rFonts w:cs="Times New Roman"/>
        </w:rPr>
        <w:t xml:space="preserve">[12] Snapshot in distributed computing http://www.ics.uci.edu/~cs237/reading/files/An%20introductio n%20to%20snapshot%20algorithms%20in%20distributed%20 computing.pdf </w:t>
      </w:r>
    </w:p>
    <w:p w14:paraId="70FC8665" w14:textId="4B899EE0" w:rsidR="004D5C3F" w:rsidRPr="00621C29" w:rsidRDefault="004D5C3F" w:rsidP="00260E2F">
      <w:pPr>
        <w:spacing w:after="0" w:line="240" w:lineRule="auto"/>
        <w:rPr>
          <w:rFonts w:cs="Times New Roman"/>
        </w:rPr>
      </w:pPr>
      <w:r w:rsidRPr="00621C29">
        <w:rPr>
          <w:rFonts w:cs="Times New Roman"/>
        </w:rPr>
        <w:t xml:space="preserve">[13] Spot instances </w:t>
      </w:r>
      <w:hyperlink r:id="rId29" w:history="1">
        <w:r w:rsidRPr="00621C29">
          <w:t>https://aws.amazon.com/ec2/spot/</w:t>
        </w:r>
      </w:hyperlink>
      <w:r w:rsidRPr="00621C29">
        <w:rPr>
          <w:rFonts w:cs="Times New Roman"/>
        </w:rPr>
        <w:t xml:space="preserve"> </w:t>
      </w:r>
    </w:p>
    <w:p w14:paraId="4B2B809A" w14:textId="22BCB5FF" w:rsidR="004D5C3F" w:rsidRPr="00621C29" w:rsidRDefault="004D5C3F" w:rsidP="00260E2F">
      <w:pPr>
        <w:spacing w:after="0" w:line="240" w:lineRule="auto"/>
        <w:rPr>
          <w:rFonts w:cs="Times New Roman"/>
        </w:rPr>
      </w:pPr>
      <w:r w:rsidRPr="00621C29">
        <w:rPr>
          <w:rFonts w:cs="Times New Roman"/>
        </w:rPr>
        <w:t xml:space="preserve">[14]Working </w:t>
      </w:r>
      <w:r w:rsidRPr="00372CFF">
        <w:rPr>
          <w:rFonts w:cs="Times New Roman"/>
          <w:noProof/>
        </w:rPr>
        <w:t>of</w:t>
      </w:r>
      <w:r w:rsidRPr="00621C29">
        <w:rPr>
          <w:rFonts w:cs="Times New Roman"/>
        </w:rPr>
        <w:t xml:space="preserve"> spot instances http://docs.aws.amazon.com/AWSEC2/latest/UserGuide/usingspot-instances.html</w:t>
      </w:r>
    </w:p>
    <w:p w14:paraId="1489A852" w14:textId="77777777" w:rsidR="007A6474" w:rsidRDefault="004D5C3F" w:rsidP="00260E2F">
      <w:pPr>
        <w:spacing w:after="0" w:line="240" w:lineRule="auto"/>
        <w:rPr>
          <w:rFonts w:cs="Times New Roman"/>
        </w:rPr>
      </w:pPr>
      <w:r w:rsidRPr="00621C29">
        <w:rPr>
          <w:rFonts w:cs="Times New Roman"/>
        </w:rPr>
        <w:t>[</w:t>
      </w:r>
      <w:proofErr w:type="gramStart"/>
      <w:r w:rsidRPr="00621C29">
        <w:rPr>
          <w:rFonts w:cs="Times New Roman"/>
        </w:rPr>
        <w:t>15]Compression</w:t>
      </w:r>
      <w:proofErr w:type="gramEnd"/>
      <w:r w:rsidRPr="00621C29">
        <w:rPr>
          <w:rFonts w:cs="Times New Roman"/>
        </w:rPr>
        <w:t xml:space="preserve"> in </w:t>
      </w:r>
      <w:r w:rsidRPr="00372CFF">
        <w:rPr>
          <w:rFonts w:cs="Times New Roman"/>
          <w:noProof/>
        </w:rPr>
        <w:t>hbase</w:t>
      </w:r>
      <w:r w:rsidRPr="00621C29">
        <w:rPr>
          <w:rFonts w:cs="Times New Roman"/>
        </w:rPr>
        <w:t xml:space="preserve"> http://hbase.apache.org/0.94/book/snappy.compression.html </w:t>
      </w:r>
    </w:p>
    <w:p w14:paraId="795D505D" w14:textId="000B0D49" w:rsidR="004D5C3F" w:rsidRPr="00621C29" w:rsidRDefault="004D5C3F" w:rsidP="00260E2F">
      <w:pPr>
        <w:spacing w:after="0" w:line="240" w:lineRule="auto"/>
        <w:rPr>
          <w:rFonts w:cs="Times New Roman"/>
        </w:rPr>
      </w:pPr>
      <w:r w:rsidRPr="00621C29">
        <w:rPr>
          <w:rFonts w:cs="Times New Roman"/>
        </w:rPr>
        <w:t>[</w:t>
      </w:r>
      <w:proofErr w:type="gramStart"/>
      <w:r w:rsidRPr="00621C29">
        <w:rPr>
          <w:rFonts w:cs="Times New Roman"/>
        </w:rPr>
        <w:t>16]Snapshot</w:t>
      </w:r>
      <w:proofErr w:type="gramEnd"/>
      <w:r w:rsidRPr="00621C29">
        <w:rPr>
          <w:rFonts w:cs="Times New Roman"/>
        </w:rPr>
        <w:t xml:space="preserve"> algorithm http://lamport.azurewebsites.net/pubs/chandy.pdf</w:t>
      </w:r>
    </w:p>
    <w:p w14:paraId="7578D3B6" w14:textId="77777777" w:rsidR="004D5C3F" w:rsidRPr="00621C29" w:rsidRDefault="004D5C3F" w:rsidP="00260E2F">
      <w:pPr>
        <w:spacing w:after="0" w:line="240" w:lineRule="auto"/>
        <w:rPr>
          <w:rFonts w:cs="Times New Roman"/>
        </w:rPr>
      </w:pPr>
    </w:p>
    <w:p w14:paraId="3DB3F5FE" w14:textId="77777777" w:rsidR="001421D6" w:rsidRPr="00621C29" w:rsidRDefault="001421D6" w:rsidP="00260E2F">
      <w:pPr>
        <w:pStyle w:val="ListParagraph"/>
        <w:spacing w:line="240" w:lineRule="auto"/>
        <w:rPr>
          <w:rFonts w:cs="Times New Roman"/>
        </w:rPr>
      </w:pPr>
    </w:p>
    <w:p w14:paraId="611E2F1E" w14:textId="77777777" w:rsidR="0006198B" w:rsidRPr="00621C29" w:rsidRDefault="0006198B" w:rsidP="00260E2F">
      <w:pPr>
        <w:shd w:val="clear" w:color="auto" w:fill="FFFFFF"/>
        <w:spacing w:before="100" w:beforeAutospacing="1" w:after="100" w:afterAutospacing="1" w:line="240" w:lineRule="auto"/>
        <w:rPr>
          <w:rFonts w:cs="Times New Roman"/>
        </w:rPr>
      </w:pPr>
    </w:p>
    <w:sectPr w:rsidR="0006198B" w:rsidRPr="00621C29" w:rsidSect="00D405B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66F78F8"/>
    <w:multiLevelType w:val="multilevel"/>
    <w:tmpl w:val="280A8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63561C"/>
    <w:multiLevelType w:val="hybridMultilevel"/>
    <w:tmpl w:val="69EE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74161B"/>
    <w:multiLevelType w:val="hybridMultilevel"/>
    <w:tmpl w:val="620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A71118"/>
    <w:multiLevelType w:val="hybridMultilevel"/>
    <w:tmpl w:val="AAFE7886"/>
    <w:lvl w:ilvl="0" w:tplc="B05C3012">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6C0275"/>
    <w:multiLevelType w:val="multilevel"/>
    <w:tmpl w:val="C61E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037B64"/>
    <w:multiLevelType w:val="hybridMultilevel"/>
    <w:tmpl w:val="0928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64195F"/>
    <w:multiLevelType w:val="hybridMultilevel"/>
    <w:tmpl w:val="96C6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726AF5"/>
    <w:multiLevelType w:val="hybridMultilevel"/>
    <w:tmpl w:val="C8FAD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966889"/>
    <w:multiLevelType w:val="hybridMultilevel"/>
    <w:tmpl w:val="A27AA18E"/>
    <w:lvl w:ilvl="0" w:tplc="4E824F1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2"/>
  </w:num>
  <w:num w:numId="6">
    <w:abstractNumId w:val="10"/>
  </w:num>
  <w:num w:numId="7">
    <w:abstractNumId w:val="3"/>
  </w:num>
  <w:num w:numId="8">
    <w:abstractNumId w:val="12"/>
  </w:num>
  <w:num w:numId="9">
    <w:abstractNumId w:val="7"/>
  </w:num>
  <w:num w:numId="10">
    <w:abstractNumId w:val="6"/>
  </w:num>
  <w:num w:numId="11">
    <w:abstractNumId w:val="9"/>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EwsTQzMjYxsjCwNLRU0lEKTi0uzszPAykwqgUADLcgYywAAAA="/>
  </w:docVars>
  <w:rsids>
    <w:rsidRoot w:val="00B10E34"/>
    <w:rsid w:val="0000393C"/>
    <w:rsid w:val="0006198B"/>
    <w:rsid w:val="00071585"/>
    <w:rsid w:val="00080468"/>
    <w:rsid w:val="001421D6"/>
    <w:rsid w:val="001C0F65"/>
    <w:rsid w:val="001D3FAE"/>
    <w:rsid w:val="00200116"/>
    <w:rsid w:val="00260E2F"/>
    <w:rsid w:val="00290476"/>
    <w:rsid w:val="002C434D"/>
    <w:rsid w:val="00372CFF"/>
    <w:rsid w:val="00391C47"/>
    <w:rsid w:val="003B4618"/>
    <w:rsid w:val="003B762B"/>
    <w:rsid w:val="003F00FC"/>
    <w:rsid w:val="004C2016"/>
    <w:rsid w:val="004D5C3F"/>
    <w:rsid w:val="004E1FEC"/>
    <w:rsid w:val="00561652"/>
    <w:rsid w:val="0059648A"/>
    <w:rsid w:val="005B1B41"/>
    <w:rsid w:val="005F6A5E"/>
    <w:rsid w:val="00614AA0"/>
    <w:rsid w:val="00621C29"/>
    <w:rsid w:val="00630F21"/>
    <w:rsid w:val="00685ED6"/>
    <w:rsid w:val="00712FD8"/>
    <w:rsid w:val="00720A37"/>
    <w:rsid w:val="00743D81"/>
    <w:rsid w:val="00796AC9"/>
    <w:rsid w:val="007A6474"/>
    <w:rsid w:val="00827F9A"/>
    <w:rsid w:val="0084102E"/>
    <w:rsid w:val="008533CB"/>
    <w:rsid w:val="008A3E0E"/>
    <w:rsid w:val="008C52BF"/>
    <w:rsid w:val="009801F0"/>
    <w:rsid w:val="0098155A"/>
    <w:rsid w:val="009C2DB6"/>
    <w:rsid w:val="00A01F22"/>
    <w:rsid w:val="00A11745"/>
    <w:rsid w:val="00AA7A1D"/>
    <w:rsid w:val="00AB60CE"/>
    <w:rsid w:val="00AD793F"/>
    <w:rsid w:val="00B10E34"/>
    <w:rsid w:val="00B114FE"/>
    <w:rsid w:val="00B62DB2"/>
    <w:rsid w:val="00B75BF2"/>
    <w:rsid w:val="00BA3D9E"/>
    <w:rsid w:val="00BD3B49"/>
    <w:rsid w:val="00BE0DB5"/>
    <w:rsid w:val="00BF48F6"/>
    <w:rsid w:val="00C53770"/>
    <w:rsid w:val="00C65B2C"/>
    <w:rsid w:val="00CD4471"/>
    <w:rsid w:val="00D27036"/>
    <w:rsid w:val="00D405BD"/>
    <w:rsid w:val="00D41D0B"/>
    <w:rsid w:val="00D65234"/>
    <w:rsid w:val="00D93667"/>
    <w:rsid w:val="00E42E8D"/>
    <w:rsid w:val="00E5047C"/>
    <w:rsid w:val="00E62B7D"/>
    <w:rsid w:val="00E7549D"/>
    <w:rsid w:val="00EE6608"/>
    <w:rsid w:val="00EE66CF"/>
    <w:rsid w:val="00FC43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8440E"/>
  <w15:chartTrackingRefBased/>
  <w15:docId w15:val="{D731C6BF-2F52-4975-8DC3-964A2701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66CF"/>
    <w:pPr>
      <w:jc w:val="both"/>
    </w:pPr>
    <w:rPr>
      <w:rFonts w:ascii="Times New Roman" w:hAnsi="Times New Roman"/>
      <w:sz w:val="20"/>
    </w:rPr>
  </w:style>
  <w:style w:type="paragraph" w:styleId="Heading1">
    <w:name w:val="heading 1"/>
    <w:next w:val="Normal"/>
    <w:link w:val="Heading1Char"/>
    <w:autoRedefine/>
    <w:uiPriority w:val="9"/>
    <w:qFormat/>
    <w:rsid w:val="00BA3D9E"/>
    <w:pPr>
      <w:keepNext/>
      <w:keepLines/>
      <w:numPr>
        <w:numId w:val="8"/>
      </w:numPr>
      <w:spacing w:before="240" w:after="0"/>
      <w:jc w:val="center"/>
      <w:outlineLvl w:val="0"/>
    </w:pPr>
    <w:rPr>
      <w:rFonts w:ascii="Times New Roman" w:eastAsiaTheme="majorEastAsia" w:hAnsi="Times New Roman" w:cstheme="majorBidi"/>
      <w:caps/>
      <w:sz w:val="20"/>
      <w:szCs w:val="32"/>
    </w:rPr>
  </w:style>
  <w:style w:type="paragraph" w:styleId="Heading2">
    <w:name w:val="heading 2"/>
    <w:basedOn w:val="Normal"/>
    <w:next w:val="Normal"/>
    <w:link w:val="Heading2Char"/>
    <w:uiPriority w:val="9"/>
    <w:unhideWhenUsed/>
    <w:qFormat/>
    <w:rsid w:val="00BA3D9E"/>
    <w:pPr>
      <w:keepNext/>
      <w:keepLines/>
      <w:numPr>
        <w:numId w:val="9"/>
      </w:numPr>
      <w:spacing w:before="40" w:after="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0E34"/>
    <w:pPr>
      <w:spacing w:after="0" w:line="240" w:lineRule="auto"/>
    </w:pPr>
  </w:style>
  <w:style w:type="character" w:styleId="Strong">
    <w:name w:val="Strong"/>
    <w:basedOn w:val="DefaultParagraphFont"/>
    <w:uiPriority w:val="22"/>
    <w:qFormat/>
    <w:rsid w:val="00B10E34"/>
    <w:rPr>
      <w:b/>
      <w:bCs/>
    </w:rPr>
  </w:style>
  <w:style w:type="paragraph" w:styleId="ListParagraph">
    <w:name w:val="List Paragraph"/>
    <w:basedOn w:val="Normal"/>
    <w:uiPriority w:val="34"/>
    <w:qFormat/>
    <w:rsid w:val="00B10E34"/>
    <w:pPr>
      <w:ind w:left="720"/>
      <w:contextualSpacing/>
    </w:pPr>
  </w:style>
  <w:style w:type="character" w:customStyle="1" w:styleId="apple-converted-space">
    <w:name w:val="apple-converted-space"/>
    <w:basedOn w:val="DefaultParagraphFont"/>
    <w:rsid w:val="00712FD8"/>
  </w:style>
  <w:style w:type="character" w:styleId="Hyperlink">
    <w:name w:val="Hyperlink"/>
    <w:basedOn w:val="DefaultParagraphFont"/>
    <w:uiPriority w:val="99"/>
    <w:unhideWhenUsed/>
    <w:rsid w:val="0006198B"/>
    <w:rPr>
      <w:color w:val="0000FF" w:themeColor="hyperlink"/>
      <w:u w:val="single"/>
    </w:rPr>
  </w:style>
  <w:style w:type="paragraph" w:styleId="NormalWeb">
    <w:name w:val="Normal (Web)"/>
    <w:basedOn w:val="Normal"/>
    <w:uiPriority w:val="99"/>
    <w:semiHidden/>
    <w:unhideWhenUsed/>
    <w:rsid w:val="0098155A"/>
    <w:rPr>
      <w:rFonts w:cs="Times New Roman"/>
      <w:sz w:val="24"/>
      <w:szCs w:val="24"/>
    </w:rPr>
  </w:style>
  <w:style w:type="paragraph" w:customStyle="1" w:styleId="Affiliation">
    <w:name w:val="Affiliation"/>
    <w:uiPriority w:val="99"/>
    <w:rsid w:val="004C2016"/>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4C2016"/>
    <w:pPr>
      <w:spacing w:before="360" w:after="40" w:line="240" w:lineRule="auto"/>
      <w:jc w:val="center"/>
    </w:pPr>
    <w:rPr>
      <w:rFonts w:ascii="Times New Roman" w:eastAsia="Times New Roman" w:hAnsi="Times New Roman" w:cs="Times New Roman"/>
      <w:noProof/>
    </w:rPr>
  </w:style>
  <w:style w:type="paragraph" w:customStyle="1" w:styleId="Abstract">
    <w:name w:val="Abstract"/>
    <w:rsid w:val="00D405BD"/>
    <w:pPr>
      <w:suppressAutoHyphens/>
      <w:spacing w:line="240" w:lineRule="auto"/>
      <w:ind w:firstLine="170"/>
      <w:jc w:val="both"/>
    </w:pPr>
    <w:rPr>
      <w:rFonts w:ascii="Times New Roman" w:eastAsia="SimSun" w:hAnsi="Times New Roman" w:cs="Times New Roman"/>
      <w:b/>
      <w:bCs/>
      <w:sz w:val="18"/>
      <w:szCs w:val="18"/>
      <w:lang w:eastAsia="zh-CN"/>
    </w:rPr>
  </w:style>
  <w:style w:type="character" w:customStyle="1" w:styleId="Heading1Char">
    <w:name w:val="Heading 1 Char"/>
    <w:basedOn w:val="DefaultParagraphFont"/>
    <w:link w:val="Heading1"/>
    <w:uiPriority w:val="9"/>
    <w:rsid w:val="00BA3D9E"/>
    <w:rPr>
      <w:rFonts w:ascii="Times New Roman" w:eastAsiaTheme="majorEastAsia" w:hAnsi="Times New Roman" w:cstheme="majorBidi"/>
      <w:caps/>
      <w:sz w:val="20"/>
      <w:szCs w:val="32"/>
    </w:rPr>
  </w:style>
  <w:style w:type="character" w:customStyle="1" w:styleId="Heading2Char">
    <w:name w:val="Heading 2 Char"/>
    <w:basedOn w:val="DefaultParagraphFont"/>
    <w:link w:val="Heading2"/>
    <w:uiPriority w:val="9"/>
    <w:rsid w:val="00D93667"/>
    <w:rPr>
      <w:rFonts w:ascii="Times New Roman" w:eastAsiaTheme="majorEastAsia" w:hAnsi="Times New Roman" w:cstheme="majorBidi"/>
      <w:i/>
      <w:sz w:val="20"/>
      <w:szCs w:val="26"/>
    </w:rPr>
  </w:style>
  <w:style w:type="paragraph" w:styleId="Caption">
    <w:name w:val="caption"/>
    <w:basedOn w:val="Normal"/>
    <w:next w:val="Normal"/>
    <w:uiPriority w:val="35"/>
    <w:unhideWhenUsed/>
    <w:qFormat/>
    <w:rsid w:val="00AA7A1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1292">
      <w:bodyDiv w:val="1"/>
      <w:marLeft w:val="0"/>
      <w:marRight w:val="0"/>
      <w:marTop w:val="0"/>
      <w:marBottom w:val="0"/>
      <w:divBdr>
        <w:top w:val="none" w:sz="0" w:space="0" w:color="auto"/>
        <w:left w:val="none" w:sz="0" w:space="0" w:color="auto"/>
        <w:bottom w:val="none" w:sz="0" w:space="0" w:color="auto"/>
        <w:right w:val="none" w:sz="0" w:space="0" w:color="auto"/>
      </w:divBdr>
    </w:div>
    <w:div w:id="137764467">
      <w:bodyDiv w:val="1"/>
      <w:marLeft w:val="0"/>
      <w:marRight w:val="0"/>
      <w:marTop w:val="0"/>
      <w:marBottom w:val="0"/>
      <w:divBdr>
        <w:top w:val="none" w:sz="0" w:space="0" w:color="auto"/>
        <w:left w:val="none" w:sz="0" w:space="0" w:color="auto"/>
        <w:bottom w:val="none" w:sz="0" w:space="0" w:color="auto"/>
        <w:right w:val="none" w:sz="0" w:space="0" w:color="auto"/>
      </w:divBdr>
    </w:div>
    <w:div w:id="151603415">
      <w:bodyDiv w:val="1"/>
      <w:marLeft w:val="0"/>
      <w:marRight w:val="0"/>
      <w:marTop w:val="0"/>
      <w:marBottom w:val="0"/>
      <w:divBdr>
        <w:top w:val="none" w:sz="0" w:space="0" w:color="auto"/>
        <w:left w:val="none" w:sz="0" w:space="0" w:color="auto"/>
        <w:bottom w:val="none" w:sz="0" w:space="0" w:color="auto"/>
        <w:right w:val="none" w:sz="0" w:space="0" w:color="auto"/>
      </w:divBdr>
    </w:div>
    <w:div w:id="209809463">
      <w:bodyDiv w:val="1"/>
      <w:marLeft w:val="0"/>
      <w:marRight w:val="0"/>
      <w:marTop w:val="0"/>
      <w:marBottom w:val="0"/>
      <w:divBdr>
        <w:top w:val="none" w:sz="0" w:space="0" w:color="auto"/>
        <w:left w:val="none" w:sz="0" w:space="0" w:color="auto"/>
        <w:bottom w:val="none" w:sz="0" w:space="0" w:color="auto"/>
        <w:right w:val="none" w:sz="0" w:space="0" w:color="auto"/>
      </w:divBdr>
    </w:div>
    <w:div w:id="364866512">
      <w:bodyDiv w:val="1"/>
      <w:marLeft w:val="0"/>
      <w:marRight w:val="0"/>
      <w:marTop w:val="0"/>
      <w:marBottom w:val="0"/>
      <w:divBdr>
        <w:top w:val="none" w:sz="0" w:space="0" w:color="auto"/>
        <w:left w:val="none" w:sz="0" w:space="0" w:color="auto"/>
        <w:bottom w:val="none" w:sz="0" w:space="0" w:color="auto"/>
        <w:right w:val="none" w:sz="0" w:space="0" w:color="auto"/>
      </w:divBdr>
    </w:div>
    <w:div w:id="406660112">
      <w:bodyDiv w:val="1"/>
      <w:marLeft w:val="0"/>
      <w:marRight w:val="0"/>
      <w:marTop w:val="0"/>
      <w:marBottom w:val="0"/>
      <w:divBdr>
        <w:top w:val="none" w:sz="0" w:space="0" w:color="auto"/>
        <w:left w:val="none" w:sz="0" w:space="0" w:color="auto"/>
        <w:bottom w:val="none" w:sz="0" w:space="0" w:color="auto"/>
        <w:right w:val="none" w:sz="0" w:space="0" w:color="auto"/>
      </w:divBdr>
    </w:div>
    <w:div w:id="501897017">
      <w:bodyDiv w:val="1"/>
      <w:marLeft w:val="0"/>
      <w:marRight w:val="0"/>
      <w:marTop w:val="0"/>
      <w:marBottom w:val="0"/>
      <w:divBdr>
        <w:top w:val="none" w:sz="0" w:space="0" w:color="auto"/>
        <w:left w:val="none" w:sz="0" w:space="0" w:color="auto"/>
        <w:bottom w:val="none" w:sz="0" w:space="0" w:color="auto"/>
        <w:right w:val="none" w:sz="0" w:space="0" w:color="auto"/>
      </w:divBdr>
    </w:div>
    <w:div w:id="518854491">
      <w:bodyDiv w:val="1"/>
      <w:marLeft w:val="0"/>
      <w:marRight w:val="0"/>
      <w:marTop w:val="0"/>
      <w:marBottom w:val="0"/>
      <w:divBdr>
        <w:top w:val="none" w:sz="0" w:space="0" w:color="auto"/>
        <w:left w:val="none" w:sz="0" w:space="0" w:color="auto"/>
        <w:bottom w:val="none" w:sz="0" w:space="0" w:color="auto"/>
        <w:right w:val="none" w:sz="0" w:space="0" w:color="auto"/>
      </w:divBdr>
    </w:div>
    <w:div w:id="593896922">
      <w:bodyDiv w:val="1"/>
      <w:marLeft w:val="0"/>
      <w:marRight w:val="0"/>
      <w:marTop w:val="0"/>
      <w:marBottom w:val="0"/>
      <w:divBdr>
        <w:top w:val="none" w:sz="0" w:space="0" w:color="auto"/>
        <w:left w:val="none" w:sz="0" w:space="0" w:color="auto"/>
        <w:bottom w:val="none" w:sz="0" w:space="0" w:color="auto"/>
        <w:right w:val="none" w:sz="0" w:space="0" w:color="auto"/>
      </w:divBdr>
    </w:div>
    <w:div w:id="630592847">
      <w:bodyDiv w:val="1"/>
      <w:marLeft w:val="0"/>
      <w:marRight w:val="0"/>
      <w:marTop w:val="0"/>
      <w:marBottom w:val="0"/>
      <w:divBdr>
        <w:top w:val="none" w:sz="0" w:space="0" w:color="auto"/>
        <w:left w:val="none" w:sz="0" w:space="0" w:color="auto"/>
        <w:bottom w:val="none" w:sz="0" w:space="0" w:color="auto"/>
        <w:right w:val="none" w:sz="0" w:space="0" w:color="auto"/>
      </w:divBdr>
    </w:div>
    <w:div w:id="886800273">
      <w:bodyDiv w:val="1"/>
      <w:marLeft w:val="0"/>
      <w:marRight w:val="0"/>
      <w:marTop w:val="0"/>
      <w:marBottom w:val="0"/>
      <w:divBdr>
        <w:top w:val="none" w:sz="0" w:space="0" w:color="auto"/>
        <w:left w:val="none" w:sz="0" w:space="0" w:color="auto"/>
        <w:bottom w:val="none" w:sz="0" w:space="0" w:color="auto"/>
        <w:right w:val="none" w:sz="0" w:space="0" w:color="auto"/>
      </w:divBdr>
    </w:div>
    <w:div w:id="934509987">
      <w:bodyDiv w:val="1"/>
      <w:marLeft w:val="0"/>
      <w:marRight w:val="0"/>
      <w:marTop w:val="0"/>
      <w:marBottom w:val="0"/>
      <w:divBdr>
        <w:top w:val="none" w:sz="0" w:space="0" w:color="auto"/>
        <w:left w:val="none" w:sz="0" w:space="0" w:color="auto"/>
        <w:bottom w:val="none" w:sz="0" w:space="0" w:color="auto"/>
        <w:right w:val="none" w:sz="0" w:space="0" w:color="auto"/>
      </w:divBdr>
    </w:div>
    <w:div w:id="939988697">
      <w:bodyDiv w:val="1"/>
      <w:marLeft w:val="0"/>
      <w:marRight w:val="0"/>
      <w:marTop w:val="0"/>
      <w:marBottom w:val="0"/>
      <w:divBdr>
        <w:top w:val="none" w:sz="0" w:space="0" w:color="auto"/>
        <w:left w:val="none" w:sz="0" w:space="0" w:color="auto"/>
        <w:bottom w:val="none" w:sz="0" w:space="0" w:color="auto"/>
        <w:right w:val="none" w:sz="0" w:space="0" w:color="auto"/>
      </w:divBdr>
    </w:div>
    <w:div w:id="967390845">
      <w:bodyDiv w:val="1"/>
      <w:marLeft w:val="0"/>
      <w:marRight w:val="0"/>
      <w:marTop w:val="0"/>
      <w:marBottom w:val="0"/>
      <w:divBdr>
        <w:top w:val="none" w:sz="0" w:space="0" w:color="auto"/>
        <w:left w:val="none" w:sz="0" w:space="0" w:color="auto"/>
        <w:bottom w:val="none" w:sz="0" w:space="0" w:color="auto"/>
        <w:right w:val="none" w:sz="0" w:space="0" w:color="auto"/>
      </w:divBdr>
    </w:div>
    <w:div w:id="971326032">
      <w:bodyDiv w:val="1"/>
      <w:marLeft w:val="0"/>
      <w:marRight w:val="0"/>
      <w:marTop w:val="0"/>
      <w:marBottom w:val="0"/>
      <w:divBdr>
        <w:top w:val="none" w:sz="0" w:space="0" w:color="auto"/>
        <w:left w:val="none" w:sz="0" w:space="0" w:color="auto"/>
        <w:bottom w:val="none" w:sz="0" w:space="0" w:color="auto"/>
        <w:right w:val="none" w:sz="0" w:space="0" w:color="auto"/>
      </w:divBdr>
    </w:div>
    <w:div w:id="975060501">
      <w:bodyDiv w:val="1"/>
      <w:marLeft w:val="0"/>
      <w:marRight w:val="0"/>
      <w:marTop w:val="0"/>
      <w:marBottom w:val="0"/>
      <w:divBdr>
        <w:top w:val="none" w:sz="0" w:space="0" w:color="auto"/>
        <w:left w:val="none" w:sz="0" w:space="0" w:color="auto"/>
        <w:bottom w:val="none" w:sz="0" w:space="0" w:color="auto"/>
        <w:right w:val="none" w:sz="0" w:space="0" w:color="auto"/>
      </w:divBdr>
    </w:div>
    <w:div w:id="1026322620">
      <w:bodyDiv w:val="1"/>
      <w:marLeft w:val="0"/>
      <w:marRight w:val="0"/>
      <w:marTop w:val="0"/>
      <w:marBottom w:val="0"/>
      <w:divBdr>
        <w:top w:val="none" w:sz="0" w:space="0" w:color="auto"/>
        <w:left w:val="none" w:sz="0" w:space="0" w:color="auto"/>
        <w:bottom w:val="none" w:sz="0" w:space="0" w:color="auto"/>
        <w:right w:val="none" w:sz="0" w:space="0" w:color="auto"/>
      </w:divBdr>
    </w:div>
    <w:div w:id="1123157489">
      <w:bodyDiv w:val="1"/>
      <w:marLeft w:val="0"/>
      <w:marRight w:val="0"/>
      <w:marTop w:val="0"/>
      <w:marBottom w:val="0"/>
      <w:divBdr>
        <w:top w:val="none" w:sz="0" w:space="0" w:color="auto"/>
        <w:left w:val="none" w:sz="0" w:space="0" w:color="auto"/>
        <w:bottom w:val="none" w:sz="0" w:space="0" w:color="auto"/>
        <w:right w:val="none" w:sz="0" w:space="0" w:color="auto"/>
      </w:divBdr>
    </w:div>
    <w:div w:id="1147084901">
      <w:bodyDiv w:val="1"/>
      <w:marLeft w:val="0"/>
      <w:marRight w:val="0"/>
      <w:marTop w:val="0"/>
      <w:marBottom w:val="0"/>
      <w:divBdr>
        <w:top w:val="none" w:sz="0" w:space="0" w:color="auto"/>
        <w:left w:val="none" w:sz="0" w:space="0" w:color="auto"/>
        <w:bottom w:val="none" w:sz="0" w:space="0" w:color="auto"/>
        <w:right w:val="none" w:sz="0" w:space="0" w:color="auto"/>
      </w:divBdr>
    </w:div>
    <w:div w:id="1250966845">
      <w:bodyDiv w:val="1"/>
      <w:marLeft w:val="0"/>
      <w:marRight w:val="0"/>
      <w:marTop w:val="0"/>
      <w:marBottom w:val="0"/>
      <w:divBdr>
        <w:top w:val="none" w:sz="0" w:space="0" w:color="auto"/>
        <w:left w:val="none" w:sz="0" w:space="0" w:color="auto"/>
        <w:bottom w:val="none" w:sz="0" w:space="0" w:color="auto"/>
        <w:right w:val="none" w:sz="0" w:space="0" w:color="auto"/>
      </w:divBdr>
    </w:div>
    <w:div w:id="1396927769">
      <w:bodyDiv w:val="1"/>
      <w:marLeft w:val="0"/>
      <w:marRight w:val="0"/>
      <w:marTop w:val="0"/>
      <w:marBottom w:val="0"/>
      <w:divBdr>
        <w:top w:val="none" w:sz="0" w:space="0" w:color="auto"/>
        <w:left w:val="none" w:sz="0" w:space="0" w:color="auto"/>
        <w:bottom w:val="none" w:sz="0" w:space="0" w:color="auto"/>
        <w:right w:val="none" w:sz="0" w:space="0" w:color="auto"/>
      </w:divBdr>
    </w:div>
    <w:div w:id="1438017595">
      <w:bodyDiv w:val="1"/>
      <w:marLeft w:val="0"/>
      <w:marRight w:val="0"/>
      <w:marTop w:val="0"/>
      <w:marBottom w:val="0"/>
      <w:divBdr>
        <w:top w:val="none" w:sz="0" w:space="0" w:color="auto"/>
        <w:left w:val="none" w:sz="0" w:space="0" w:color="auto"/>
        <w:bottom w:val="none" w:sz="0" w:space="0" w:color="auto"/>
        <w:right w:val="none" w:sz="0" w:space="0" w:color="auto"/>
      </w:divBdr>
    </w:div>
    <w:div w:id="1448114003">
      <w:bodyDiv w:val="1"/>
      <w:marLeft w:val="0"/>
      <w:marRight w:val="0"/>
      <w:marTop w:val="0"/>
      <w:marBottom w:val="0"/>
      <w:divBdr>
        <w:top w:val="none" w:sz="0" w:space="0" w:color="auto"/>
        <w:left w:val="none" w:sz="0" w:space="0" w:color="auto"/>
        <w:bottom w:val="none" w:sz="0" w:space="0" w:color="auto"/>
        <w:right w:val="none" w:sz="0" w:space="0" w:color="auto"/>
      </w:divBdr>
    </w:div>
    <w:div w:id="1479029522">
      <w:bodyDiv w:val="1"/>
      <w:marLeft w:val="0"/>
      <w:marRight w:val="0"/>
      <w:marTop w:val="0"/>
      <w:marBottom w:val="0"/>
      <w:divBdr>
        <w:top w:val="none" w:sz="0" w:space="0" w:color="auto"/>
        <w:left w:val="none" w:sz="0" w:space="0" w:color="auto"/>
        <w:bottom w:val="none" w:sz="0" w:space="0" w:color="auto"/>
        <w:right w:val="none" w:sz="0" w:space="0" w:color="auto"/>
      </w:divBdr>
    </w:div>
    <w:div w:id="1572932019">
      <w:bodyDiv w:val="1"/>
      <w:marLeft w:val="0"/>
      <w:marRight w:val="0"/>
      <w:marTop w:val="0"/>
      <w:marBottom w:val="0"/>
      <w:divBdr>
        <w:top w:val="none" w:sz="0" w:space="0" w:color="auto"/>
        <w:left w:val="none" w:sz="0" w:space="0" w:color="auto"/>
        <w:bottom w:val="none" w:sz="0" w:space="0" w:color="auto"/>
        <w:right w:val="none" w:sz="0" w:space="0" w:color="auto"/>
      </w:divBdr>
    </w:div>
    <w:div w:id="1584023603">
      <w:bodyDiv w:val="1"/>
      <w:marLeft w:val="0"/>
      <w:marRight w:val="0"/>
      <w:marTop w:val="0"/>
      <w:marBottom w:val="0"/>
      <w:divBdr>
        <w:top w:val="none" w:sz="0" w:space="0" w:color="auto"/>
        <w:left w:val="none" w:sz="0" w:space="0" w:color="auto"/>
        <w:bottom w:val="none" w:sz="0" w:space="0" w:color="auto"/>
        <w:right w:val="none" w:sz="0" w:space="0" w:color="auto"/>
      </w:divBdr>
    </w:div>
    <w:div w:id="1621451158">
      <w:bodyDiv w:val="1"/>
      <w:marLeft w:val="0"/>
      <w:marRight w:val="0"/>
      <w:marTop w:val="0"/>
      <w:marBottom w:val="0"/>
      <w:divBdr>
        <w:top w:val="none" w:sz="0" w:space="0" w:color="auto"/>
        <w:left w:val="none" w:sz="0" w:space="0" w:color="auto"/>
        <w:bottom w:val="none" w:sz="0" w:space="0" w:color="auto"/>
        <w:right w:val="none" w:sz="0" w:space="0" w:color="auto"/>
      </w:divBdr>
    </w:div>
    <w:div w:id="1636061215">
      <w:bodyDiv w:val="1"/>
      <w:marLeft w:val="0"/>
      <w:marRight w:val="0"/>
      <w:marTop w:val="0"/>
      <w:marBottom w:val="0"/>
      <w:divBdr>
        <w:top w:val="none" w:sz="0" w:space="0" w:color="auto"/>
        <w:left w:val="none" w:sz="0" w:space="0" w:color="auto"/>
        <w:bottom w:val="none" w:sz="0" w:space="0" w:color="auto"/>
        <w:right w:val="none" w:sz="0" w:space="0" w:color="auto"/>
      </w:divBdr>
    </w:div>
    <w:div w:id="1647196060">
      <w:bodyDiv w:val="1"/>
      <w:marLeft w:val="0"/>
      <w:marRight w:val="0"/>
      <w:marTop w:val="0"/>
      <w:marBottom w:val="0"/>
      <w:divBdr>
        <w:top w:val="none" w:sz="0" w:space="0" w:color="auto"/>
        <w:left w:val="none" w:sz="0" w:space="0" w:color="auto"/>
        <w:bottom w:val="none" w:sz="0" w:space="0" w:color="auto"/>
        <w:right w:val="none" w:sz="0" w:space="0" w:color="auto"/>
      </w:divBdr>
    </w:div>
    <w:div w:id="1725135162">
      <w:bodyDiv w:val="1"/>
      <w:marLeft w:val="0"/>
      <w:marRight w:val="0"/>
      <w:marTop w:val="0"/>
      <w:marBottom w:val="0"/>
      <w:divBdr>
        <w:top w:val="none" w:sz="0" w:space="0" w:color="auto"/>
        <w:left w:val="none" w:sz="0" w:space="0" w:color="auto"/>
        <w:bottom w:val="none" w:sz="0" w:space="0" w:color="auto"/>
        <w:right w:val="none" w:sz="0" w:space="0" w:color="auto"/>
      </w:divBdr>
    </w:div>
    <w:div w:id="1726099472">
      <w:bodyDiv w:val="1"/>
      <w:marLeft w:val="0"/>
      <w:marRight w:val="0"/>
      <w:marTop w:val="0"/>
      <w:marBottom w:val="0"/>
      <w:divBdr>
        <w:top w:val="none" w:sz="0" w:space="0" w:color="auto"/>
        <w:left w:val="none" w:sz="0" w:space="0" w:color="auto"/>
        <w:bottom w:val="none" w:sz="0" w:space="0" w:color="auto"/>
        <w:right w:val="none" w:sz="0" w:space="0" w:color="auto"/>
      </w:divBdr>
    </w:div>
    <w:div w:id="1785997012">
      <w:bodyDiv w:val="1"/>
      <w:marLeft w:val="0"/>
      <w:marRight w:val="0"/>
      <w:marTop w:val="0"/>
      <w:marBottom w:val="0"/>
      <w:divBdr>
        <w:top w:val="none" w:sz="0" w:space="0" w:color="auto"/>
        <w:left w:val="none" w:sz="0" w:space="0" w:color="auto"/>
        <w:bottom w:val="none" w:sz="0" w:space="0" w:color="auto"/>
        <w:right w:val="none" w:sz="0" w:space="0" w:color="auto"/>
      </w:divBdr>
    </w:div>
    <w:div w:id="1838957142">
      <w:bodyDiv w:val="1"/>
      <w:marLeft w:val="0"/>
      <w:marRight w:val="0"/>
      <w:marTop w:val="0"/>
      <w:marBottom w:val="0"/>
      <w:divBdr>
        <w:top w:val="none" w:sz="0" w:space="0" w:color="auto"/>
        <w:left w:val="none" w:sz="0" w:space="0" w:color="auto"/>
        <w:bottom w:val="none" w:sz="0" w:space="0" w:color="auto"/>
        <w:right w:val="none" w:sz="0" w:space="0" w:color="auto"/>
      </w:divBdr>
    </w:div>
    <w:div w:id="1884630142">
      <w:bodyDiv w:val="1"/>
      <w:marLeft w:val="0"/>
      <w:marRight w:val="0"/>
      <w:marTop w:val="0"/>
      <w:marBottom w:val="0"/>
      <w:divBdr>
        <w:top w:val="none" w:sz="0" w:space="0" w:color="auto"/>
        <w:left w:val="none" w:sz="0" w:space="0" w:color="auto"/>
        <w:bottom w:val="none" w:sz="0" w:space="0" w:color="auto"/>
        <w:right w:val="none" w:sz="0" w:space="0" w:color="auto"/>
      </w:divBdr>
    </w:div>
    <w:div w:id="1951542434">
      <w:bodyDiv w:val="1"/>
      <w:marLeft w:val="0"/>
      <w:marRight w:val="0"/>
      <w:marTop w:val="0"/>
      <w:marBottom w:val="0"/>
      <w:divBdr>
        <w:top w:val="none" w:sz="0" w:space="0" w:color="auto"/>
        <w:left w:val="none" w:sz="0" w:space="0" w:color="auto"/>
        <w:bottom w:val="none" w:sz="0" w:space="0" w:color="auto"/>
        <w:right w:val="none" w:sz="0" w:space="0" w:color="auto"/>
      </w:divBdr>
    </w:div>
    <w:div w:id="1997028721">
      <w:bodyDiv w:val="1"/>
      <w:marLeft w:val="0"/>
      <w:marRight w:val="0"/>
      <w:marTop w:val="0"/>
      <w:marBottom w:val="0"/>
      <w:divBdr>
        <w:top w:val="none" w:sz="0" w:space="0" w:color="auto"/>
        <w:left w:val="none" w:sz="0" w:space="0" w:color="auto"/>
        <w:bottom w:val="none" w:sz="0" w:space="0" w:color="auto"/>
        <w:right w:val="none" w:sz="0" w:space="0" w:color="auto"/>
      </w:divBdr>
    </w:div>
    <w:div w:id="2018969035">
      <w:bodyDiv w:val="1"/>
      <w:marLeft w:val="0"/>
      <w:marRight w:val="0"/>
      <w:marTop w:val="0"/>
      <w:marBottom w:val="0"/>
      <w:divBdr>
        <w:top w:val="none" w:sz="0" w:space="0" w:color="auto"/>
        <w:left w:val="none" w:sz="0" w:space="0" w:color="auto"/>
        <w:bottom w:val="none" w:sz="0" w:space="0" w:color="auto"/>
        <w:right w:val="none" w:sz="0" w:space="0" w:color="auto"/>
      </w:divBdr>
    </w:div>
    <w:div w:id="2037731276">
      <w:bodyDiv w:val="1"/>
      <w:marLeft w:val="0"/>
      <w:marRight w:val="0"/>
      <w:marTop w:val="0"/>
      <w:marBottom w:val="0"/>
      <w:divBdr>
        <w:top w:val="none" w:sz="0" w:space="0" w:color="auto"/>
        <w:left w:val="none" w:sz="0" w:space="0" w:color="auto"/>
        <w:bottom w:val="none" w:sz="0" w:space="0" w:color="auto"/>
        <w:right w:val="none" w:sz="0" w:space="0" w:color="auto"/>
      </w:divBdr>
    </w:div>
    <w:div w:id="21024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www.cs.columbia.edu/~julia/papers/Agarwaletal11.pdf" TargetMode="External"/><Relationship Id="rId23" Type="http://schemas.openxmlformats.org/officeDocument/2006/relationships/hyperlink" Target="http://support.sas.com/resources/papers/proceedings12/309-%202012.pdf" TargetMode="External"/><Relationship Id="rId24" Type="http://schemas.openxmlformats.org/officeDocument/2006/relationships/hyperlink" Target="http://www.slideshare.net/ajayohri/twitter-analysis-by-kaifyrais" TargetMode="External"/><Relationship Id="rId25" Type="http://schemas.openxmlformats.org/officeDocument/2006/relationships/hyperlink" Target="http://tweettracker.fulton.asu.edu/tda/" TargetMode="External"/><Relationship Id="rId26" Type="http://schemas.openxmlformats.org/officeDocument/2006/relationships/hyperlink" Target="http://www.jatit.org/volumes/Vol80No2/17Vol80No2.pdf" TargetMode="External"/><Relationship Id="rId27" Type="http://schemas.openxmlformats.org/officeDocument/2006/relationships/hyperlink" Target="http://ieeexplore.ieee.org/document/7414678/" TargetMode="External"/><Relationship Id="rId28" Type="http://schemas.openxmlformats.org/officeDocument/2006/relationships/hyperlink" Target="http://hbase.apache.org/0.94/book/ops.snapshots.html" TargetMode="External"/><Relationship Id="rId29" Type="http://schemas.openxmlformats.org/officeDocument/2006/relationships/hyperlink" Target="https://aws.amazon.com/ec2/spot/"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27836-00B4-5A48-8F29-64058E349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8</Pages>
  <Words>2854</Words>
  <Characters>16269</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SCU</Company>
  <LinksUpToDate>false</LinksUpToDate>
  <CharactersWithSpaces>19085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khushbooba chandrasinh solanki</dc:creator>
  <cp:keywords/>
  <dc:description/>
  <cp:lastModifiedBy>Microsoft Office User</cp:lastModifiedBy>
  <cp:revision>21</cp:revision>
  <dcterms:created xsi:type="dcterms:W3CDTF">2017-03-23T10:29:00Z</dcterms:created>
  <dcterms:modified xsi:type="dcterms:W3CDTF">2017-03-24T19:57:00Z</dcterms:modified>
</cp:coreProperties>
</file>